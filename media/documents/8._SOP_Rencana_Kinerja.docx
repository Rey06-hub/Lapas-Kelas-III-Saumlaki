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3673" w14:textId="77777777" w:rsidR="006C4D42" w:rsidRDefault="006C4D42">
      <w:pPr>
        <w:spacing w:before="1" w:line="280" w:lineRule="exact"/>
        <w:rPr>
          <w:sz w:val="28"/>
          <w:szCs w:val="28"/>
        </w:rPr>
      </w:pPr>
    </w:p>
    <w:p w14:paraId="2963A408" w14:textId="77777777" w:rsidR="006C4D42" w:rsidRDefault="00000000">
      <w:pPr>
        <w:spacing w:before="40" w:line="275" w:lineRule="auto"/>
        <w:ind w:left="1160" w:right="10640"/>
        <w:rPr>
          <w:rFonts w:ascii="Arial" w:eastAsia="Arial" w:hAnsi="Arial" w:cs="Arial"/>
          <w:sz w:val="16"/>
          <w:szCs w:val="16"/>
        </w:rPr>
      </w:pPr>
      <w:r>
        <w:pict w14:anchorId="168A03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74" type="#_x0000_t75" style="position:absolute;left:0;text-align:left;margin-left:73.8pt;margin-top:3.7pt;width:45.75pt;height:45.7pt;z-index:-251658752;mso-position-horizontal-relative:page">
            <v:imagedata r:id="rId5" o:title=""/>
            <w10:wrap anchorx="page"/>
          </v:shape>
        </w:pict>
      </w:r>
      <w:r>
        <w:rPr>
          <w:rFonts w:ascii="Arial" w:eastAsia="Arial" w:hAnsi="Arial" w:cs="Arial"/>
          <w:b/>
          <w:spacing w:val="-1"/>
          <w:sz w:val="16"/>
          <w:szCs w:val="16"/>
        </w:rPr>
        <w:t>K</w:t>
      </w:r>
      <w:r>
        <w:rPr>
          <w:rFonts w:ascii="Arial" w:eastAsia="Arial" w:hAnsi="Arial" w:cs="Arial"/>
          <w:b/>
          <w:spacing w:val="1"/>
          <w:sz w:val="16"/>
          <w:szCs w:val="16"/>
        </w:rPr>
        <w:t>E</w:t>
      </w:r>
      <w:r>
        <w:rPr>
          <w:rFonts w:ascii="Arial" w:eastAsia="Arial" w:hAnsi="Arial" w:cs="Arial"/>
          <w:b/>
          <w:sz w:val="16"/>
          <w:szCs w:val="16"/>
        </w:rPr>
        <w:t>M</w:t>
      </w:r>
      <w:r>
        <w:rPr>
          <w:rFonts w:ascii="Arial" w:eastAsia="Arial" w:hAnsi="Arial" w:cs="Arial"/>
          <w:b/>
          <w:spacing w:val="1"/>
          <w:sz w:val="16"/>
          <w:szCs w:val="16"/>
        </w:rPr>
        <w:t>E</w:t>
      </w:r>
      <w:r>
        <w:rPr>
          <w:rFonts w:ascii="Arial" w:eastAsia="Arial" w:hAnsi="Arial" w:cs="Arial"/>
          <w:b/>
          <w:spacing w:val="-3"/>
          <w:sz w:val="16"/>
          <w:szCs w:val="16"/>
        </w:rPr>
        <w:t>N</w:t>
      </w:r>
      <w:r>
        <w:rPr>
          <w:rFonts w:ascii="Arial" w:eastAsia="Arial" w:hAnsi="Arial" w:cs="Arial"/>
          <w:b/>
          <w:sz w:val="16"/>
          <w:szCs w:val="16"/>
        </w:rPr>
        <w:t>T</w:t>
      </w:r>
      <w:r>
        <w:rPr>
          <w:rFonts w:ascii="Arial" w:eastAsia="Arial" w:hAnsi="Arial" w:cs="Arial"/>
          <w:b/>
          <w:spacing w:val="1"/>
          <w:sz w:val="16"/>
          <w:szCs w:val="16"/>
        </w:rPr>
        <w:t>E</w:t>
      </w:r>
      <w:r>
        <w:rPr>
          <w:rFonts w:ascii="Arial" w:eastAsia="Arial" w:hAnsi="Arial" w:cs="Arial"/>
          <w:b/>
          <w:spacing w:val="-1"/>
          <w:sz w:val="16"/>
          <w:szCs w:val="16"/>
        </w:rPr>
        <w:t>R</w:t>
      </w:r>
      <w:r>
        <w:rPr>
          <w:rFonts w:ascii="Arial" w:eastAsia="Arial" w:hAnsi="Arial" w:cs="Arial"/>
          <w:b/>
          <w:spacing w:val="1"/>
          <w:sz w:val="16"/>
          <w:szCs w:val="16"/>
        </w:rPr>
        <w:t>I</w:t>
      </w:r>
      <w:r>
        <w:rPr>
          <w:rFonts w:ascii="Arial" w:eastAsia="Arial" w:hAnsi="Arial" w:cs="Arial"/>
          <w:b/>
          <w:spacing w:val="-1"/>
          <w:sz w:val="16"/>
          <w:szCs w:val="16"/>
        </w:rPr>
        <w:t>A</w:t>
      </w:r>
      <w:r>
        <w:rPr>
          <w:rFonts w:ascii="Arial" w:eastAsia="Arial" w:hAnsi="Arial" w:cs="Arial"/>
          <w:b/>
          <w:sz w:val="16"/>
          <w:szCs w:val="16"/>
        </w:rPr>
        <w:t>N</w:t>
      </w:r>
      <w:r>
        <w:rPr>
          <w:rFonts w:ascii="Arial" w:eastAsia="Arial" w:hAnsi="Arial" w:cs="Arial"/>
          <w:b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spacing w:val="-1"/>
          <w:sz w:val="16"/>
          <w:szCs w:val="16"/>
        </w:rPr>
        <w:t>HUKU</w:t>
      </w:r>
      <w:r>
        <w:rPr>
          <w:rFonts w:ascii="Arial" w:eastAsia="Arial" w:hAnsi="Arial" w:cs="Arial"/>
          <w:b/>
          <w:sz w:val="16"/>
          <w:szCs w:val="16"/>
        </w:rPr>
        <w:t>M</w:t>
      </w:r>
      <w:r>
        <w:rPr>
          <w:rFonts w:ascii="Arial" w:eastAsia="Arial" w:hAnsi="Arial" w:cs="Arial"/>
          <w:b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spacing w:val="-1"/>
          <w:sz w:val="16"/>
          <w:szCs w:val="16"/>
        </w:rPr>
        <w:t>DA</w:t>
      </w:r>
      <w:r>
        <w:rPr>
          <w:rFonts w:ascii="Arial" w:eastAsia="Arial" w:hAnsi="Arial" w:cs="Arial"/>
          <w:b/>
          <w:sz w:val="16"/>
          <w:szCs w:val="16"/>
        </w:rPr>
        <w:t xml:space="preserve">N </w:t>
      </w:r>
      <w:r>
        <w:rPr>
          <w:rFonts w:ascii="Arial" w:eastAsia="Arial" w:hAnsi="Arial" w:cs="Arial"/>
          <w:b/>
          <w:spacing w:val="-3"/>
          <w:sz w:val="16"/>
          <w:szCs w:val="16"/>
        </w:rPr>
        <w:t>H</w:t>
      </w:r>
      <w:r>
        <w:rPr>
          <w:rFonts w:ascii="Arial" w:eastAsia="Arial" w:hAnsi="Arial" w:cs="Arial"/>
          <w:b/>
          <w:spacing w:val="-1"/>
          <w:sz w:val="16"/>
          <w:szCs w:val="16"/>
        </w:rPr>
        <w:t>A</w:t>
      </w:r>
      <w:r>
        <w:rPr>
          <w:rFonts w:ascii="Arial" w:eastAsia="Arial" w:hAnsi="Arial" w:cs="Arial"/>
          <w:b/>
          <w:sz w:val="16"/>
          <w:szCs w:val="16"/>
        </w:rPr>
        <w:t xml:space="preserve">K </w:t>
      </w:r>
      <w:r>
        <w:rPr>
          <w:rFonts w:ascii="Arial" w:eastAsia="Arial" w:hAnsi="Arial" w:cs="Arial"/>
          <w:b/>
          <w:spacing w:val="-1"/>
          <w:sz w:val="16"/>
          <w:szCs w:val="16"/>
        </w:rPr>
        <w:t>A</w:t>
      </w:r>
      <w:r>
        <w:rPr>
          <w:rFonts w:ascii="Arial" w:eastAsia="Arial" w:hAnsi="Arial" w:cs="Arial"/>
          <w:b/>
          <w:spacing w:val="1"/>
          <w:sz w:val="16"/>
          <w:szCs w:val="16"/>
        </w:rPr>
        <w:t>S</w:t>
      </w:r>
      <w:r>
        <w:rPr>
          <w:rFonts w:ascii="Arial" w:eastAsia="Arial" w:hAnsi="Arial" w:cs="Arial"/>
          <w:b/>
          <w:spacing w:val="-1"/>
          <w:sz w:val="16"/>
          <w:szCs w:val="16"/>
        </w:rPr>
        <w:t>A</w:t>
      </w:r>
      <w:r>
        <w:rPr>
          <w:rFonts w:ascii="Arial" w:eastAsia="Arial" w:hAnsi="Arial" w:cs="Arial"/>
          <w:b/>
          <w:spacing w:val="1"/>
          <w:sz w:val="16"/>
          <w:szCs w:val="16"/>
        </w:rPr>
        <w:t>S</w:t>
      </w:r>
      <w:r>
        <w:rPr>
          <w:rFonts w:ascii="Arial" w:eastAsia="Arial" w:hAnsi="Arial" w:cs="Arial"/>
          <w:b/>
          <w:sz w:val="16"/>
          <w:szCs w:val="16"/>
        </w:rPr>
        <w:t>I MA</w:t>
      </w:r>
      <w:r>
        <w:rPr>
          <w:rFonts w:ascii="Arial" w:eastAsia="Arial" w:hAnsi="Arial" w:cs="Arial"/>
          <w:b/>
          <w:spacing w:val="-1"/>
          <w:sz w:val="16"/>
          <w:szCs w:val="16"/>
        </w:rPr>
        <w:t>NU</w:t>
      </w:r>
      <w:r>
        <w:rPr>
          <w:rFonts w:ascii="Arial" w:eastAsia="Arial" w:hAnsi="Arial" w:cs="Arial"/>
          <w:b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sz w:val="16"/>
          <w:szCs w:val="16"/>
        </w:rPr>
        <w:t>I</w:t>
      </w:r>
      <w:r>
        <w:rPr>
          <w:rFonts w:ascii="Arial" w:eastAsia="Arial" w:hAnsi="Arial" w:cs="Arial"/>
          <w:b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spacing w:val="-3"/>
          <w:sz w:val="16"/>
          <w:szCs w:val="16"/>
        </w:rPr>
        <w:t>R</w:t>
      </w:r>
      <w:r>
        <w:rPr>
          <w:rFonts w:ascii="Arial" w:eastAsia="Arial" w:hAnsi="Arial" w:cs="Arial"/>
          <w:b/>
          <w:sz w:val="16"/>
          <w:szCs w:val="16"/>
        </w:rPr>
        <w:t xml:space="preserve">I </w:t>
      </w:r>
      <w:r>
        <w:rPr>
          <w:rFonts w:ascii="Arial" w:eastAsia="Arial" w:hAnsi="Arial" w:cs="Arial"/>
          <w:b/>
          <w:spacing w:val="-1"/>
          <w:sz w:val="16"/>
          <w:szCs w:val="16"/>
        </w:rPr>
        <w:t>KAN</w:t>
      </w:r>
      <w:r>
        <w:rPr>
          <w:rFonts w:ascii="Arial" w:eastAsia="Arial" w:hAnsi="Arial" w:cs="Arial"/>
          <w:b/>
          <w:spacing w:val="2"/>
          <w:sz w:val="16"/>
          <w:szCs w:val="16"/>
        </w:rPr>
        <w:t>T</w:t>
      </w:r>
      <w:r>
        <w:rPr>
          <w:rFonts w:ascii="Arial" w:eastAsia="Arial" w:hAnsi="Arial" w:cs="Arial"/>
          <w:b/>
          <w:sz w:val="16"/>
          <w:szCs w:val="16"/>
        </w:rPr>
        <w:t xml:space="preserve">OR </w:t>
      </w:r>
      <w:r>
        <w:rPr>
          <w:rFonts w:ascii="Arial" w:eastAsia="Arial" w:hAnsi="Arial" w:cs="Arial"/>
          <w:b/>
          <w:spacing w:val="-3"/>
          <w:sz w:val="16"/>
          <w:szCs w:val="16"/>
        </w:rPr>
        <w:t>W</w:t>
      </w:r>
      <w:r>
        <w:rPr>
          <w:rFonts w:ascii="Arial" w:eastAsia="Arial" w:hAnsi="Arial" w:cs="Arial"/>
          <w:b/>
          <w:spacing w:val="1"/>
          <w:sz w:val="16"/>
          <w:szCs w:val="16"/>
        </w:rPr>
        <w:t>I</w:t>
      </w:r>
      <w:r>
        <w:rPr>
          <w:rFonts w:ascii="Arial" w:eastAsia="Arial" w:hAnsi="Arial" w:cs="Arial"/>
          <w:b/>
          <w:sz w:val="16"/>
          <w:szCs w:val="16"/>
        </w:rPr>
        <w:t>L</w:t>
      </w:r>
      <w:r>
        <w:rPr>
          <w:rFonts w:ascii="Arial" w:eastAsia="Arial" w:hAnsi="Arial" w:cs="Arial"/>
          <w:b/>
          <w:spacing w:val="-3"/>
          <w:sz w:val="16"/>
          <w:szCs w:val="16"/>
        </w:rPr>
        <w:t>A</w:t>
      </w:r>
      <w:r>
        <w:rPr>
          <w:rFonts w:ascii="Arial" w:eastAsia="Arial" w:hAnsi="Arial" w:cs="Arial"/>
          <w:b/>
          <w:spacing w:val="1"/>
          <w:sz w:val="16"/>
          <w:szCs w:val="16"/>
        </w:rPr>
        <w:t>Y</w:t>
      </w:r>
      <w:r>
        <w:rPr>
          <w:rFonts w:ascii="Arial" w:eastAsia="Arial" w:hAnsi="Arial" w:cs="Arial"/>
          <w:b/>
          <w:spacing w:val="-1"/>
          <w:sz w:val="16"/>
          <w:szCs w:val="16"/>
        </w:rPr>
        <w:t>A</w:t>
      </w:r>
      <w:r>
        <w:rPr>
          <w:rFonts w:ascii="Arial" w:eastAsia="Arial" w:hAnsi="Arial" w:cs="Arial"/>
          <w:b/>
          <w:sz w:val="16"/>
          <w:szCs w:val="16"/>
        </w:rPr>
        <w:t>H MAL</w:t>
      </w:r>
      <w:r>
        <w:rPr>
          <w:rFonts w:ascii="Arial" w:eastAsia="Arial" w:hAnsi="Arial" w:cs="Arial"/>
          <w:b/>
          <w:spacing w:val="-1"/>
          <w:sz w:val="16"/>
          <w:szCs w:val="16"/>
        </w:rPr>
        <w:t>UK</w:t>
      </w:r>
      <w:r>
        <w:rPr>
          <w:rFonts w:ascii="Arial" w:eastAsia="Arial" w:hAnsi="Arial" w:cs="Arial"/>
          <w:b/>
          <w:sz w:val="16"/>
          <w:szCs w:val="16"/>
        </w:rPr>
        <w:t>U</w:t>
      </w:r>
    </w:p>
    <w:p w14:paraId="6E98A0F8" w14:textId="77777777" w:rsidR="006C4D42" w:rsidRDefault="00000000">
      <w:pPr>
        <w:spacing w:line="200" w:lineRule="exact"/>
        <w:ind w:left="1160"/>
        <w:rPr>
          <w:rFonts w:ascii="Arial" w:eastAsia="Arial" w:hAnsi="Arial" w:cs="Arial"/>
          <w:sz w:val="18"/>
          <w:szCs w:val="18"/>
        </w:rPr>
      </w:pPr>
      <w:r>
        <w:pict w14:anchorId="47AACF18">
          <v:group id="_x0000_s1171" style="position:absolute;left:0;text-align:left;margin-left:74.05pt;margin-top:35.2pt;width:295.15pt;height:3.55pt;z-index:-251657728;mso-position-horizontal-relative:page" coordorigin="1481,704" coordsize="5903,71">
            <v:shape id="_x0000_s1173" style="position:absolute;left:1494;top:711;width:5858;height:0" coordorigin="1494,711" coordsize="5858,0" path="m1494,711r5858,e" filled="f">
              <v:path arrowok="t"/>
            </v:shape>
            <v:shape id="_x0000_s1172" style="position:absolute;left:1503;top:752;width:5858;height:0" coordorigin="1503,752" coordsize="5858,0" path="m1503,752r5858,e" filled="f" strokeweight="2.2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z w:val="18"/>
          <w:szCs w:val="18"/>
        </w:rPr>
        <w:t>LE</w:t>
      </w:r>
      <w:r>
        <w:rPr>
          <w:rFonts w:ascii="Arial" w:eastAsia="Arial" w:hAnsi="Arial" w:cs="Arial"/>
          <w:b/>
          <w:spacing w:val="1"/>
          <w:sz w:val="18"/>
          <w:szCs w:val="18"/>
        </w:rPr>
        <w:t>M</w:t>
      </w:r>
      <w:r>
        <w:rPr>
          <w:rFonts w:ascii="Arial" w:eastAsia="Arial" w:hAnsi="Arial" w:cs="Arial"/>
          <w:b/>
          <w:sz w:val="18"/>
          <w:szCs w:val="18"/>
        </w:rPr>
        <w:t>B</w:t>
      </w:r>
      <w:r>
        <w:rPr>
          <w:rFonts w:ascii="Arial" w:eastAsia="Arial" w:hAnsi="Arial" w:cs="Arial"/>
          <w:b/>
          <w:spacing w:val="-1"/>
          <w:sz w:val="18"/>
          <w:szCs w:val="18"/>
        </w:rPr>
        <w:t>AG</w:t>
      </w:r>
      <w:r>
        <w:rPr>
          <w:rFonts w:ascii="Arial" w:eastAsia="Arial" w:hAnsi="Arial" w:cs="Arial"/>
          <w:b/>
          <w:sz w:val="18"/>
          <w:szCs w:val="18"/>
        </w:rPr>
        <w:t>A PE</w:t>
      </w:r>
      <w:r>
        <w:rPr>
          <w:rFonts w:ascii="Arial" w:eastAsia="Arial" w:hAnsi="Arial" w:cs="Arial"/>
          <w:b/>
          <w:spacing w:val="1"/>
          <w:sz w:val="18"/>
          <w:szCs w:val="18"/>
        </w:rPr>
        <w:t>M</w:t>
      </w:r>
      <w:r>
        <w:rPr>
          <w:rFonts w:ascii="Arial" w:eastAsia="Arial" w:hAnsi="Arial" w:cs="Arial"/>
          <w:b/>
          <w:sz w:val="18"/>
          <w:szCs w:val="18"/>
        </w:rPr>
        <w:t>ASY</w:t>
      </w:r>
      <w:r>
        <w:rPr>
          <w:rFonts w:ascii="Arial" w:eastAsia="Arial" w:hAnsi="Arial" w:cs="Arial"/>
          <w:b/>
          <w:spacing w:val="-1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>R</w:t>
      </w:r>
      <w:r>
        <w:rPr>
          <w:rFonts w:ascii="Arial" w:eastAsia="Arial" w:hAnsi="Arial" w:cs="Arial"/>
          <w:b/>
          <w:spacing w:val="-1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>K</w:t>
      </w:r>
      <w:r>
        <w:rPr>
          <w:rFonts w:ascii="Arial" w:eastAsia="Arial" w:hAnsi="Arial" w:cs="Arial"/>
          <w:b/>
          <w:spacing w:val="1"/>
          <w:sz w:val="18"/>
          <w:szCs w:val="18"/>
        </w:rPr>
        <w:t>A</w:t>
      </w:r>
      <w:r>
        <w:rPr>
          <w:rFonts w:ascii="Arial" w:eastAsia="Arial" w:hAnsi="Arial" w:cs="Arial"/>
          <w:b/>
          <w:sz w:val="18"/>
          <w:szCs w:val="18"/>
        </w:rPr>
        <w:t>TAN KELAS I</w:t>
      </w:r>
      <w:r>
        <w:rPr>
          <w:rFonts w:ascii="Arial" w:eastAsia="Arial" w:hAnsi="Arial" w:cs="Arial"/>
          <w:b/>
          <w:spacing w:val="1"/>
          <w:sz w:val="18"/>
          <w:szCs w:val="18"/>
        </w:rPr>
        <w:t>I</w:t>
      </w:r>
      <w:r>
        <w:rPr>
          <w:rFonts w:ascii="Arial" w:eastAsia="Arial" w:hAnsi="Arial" w:cs="Arial"/>
          <w:b/>
          <w:sz w:val="18"/>
          <w:szCs w:val="18"/>
        </w:rPr>
        <w:t>I</w:t>
      </w:r>
      <w:r>
        <w:rPr>
          <w:rFonts w:ascii="Arial" w:eastAsia="Arial" w:hAnsi="Arial" w:cs="Arial"/>
          <w:b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SA</w:t>
      </w:r>
      <w:r>
        <w:rPr>
          <w:rFonts w:ascii="Arial" w:eastAsia="Arial" w:hAnsi="Arial" w:cs="Arial"/>
          <w:b/>
          <w:spacing w:val="-1"/>
          <w:sz w:val="18"/>
          <w:szCs w:val="18"/>
        </w:rPr>
        <w:t>U</w:t>
      </w:r>
      <w:r>
        <w:rPr>
          <w:rFonts w:ascii="Arial" w:eastAsia="Arial" w:hAnsi="Arial" w:cs="Arial"/>
          <w:b/>
          <w:spacing w:val="1"/>
          <w:sz w:val="18"/>
          <w:szCs w:val="18"/>
        </w:rPr>
        <w:t>M</w:t>
      </w:r>
      <w:r>
        <w:rPr>
          <w:rFonts w:ascii="Arial" w:eastAsia="Arial" w:hAnsi="Arial" w:cs="Arial"/>
          <w:b/>
          <w:sz w:val="18"/>
          <w:szCs w:val="18"/>
        </w:rPr>
        <w:t>LAKI</w:t>
      </w:r>
    </w:p>
    <w:p w14:paraId="706430AB" w14:textId="77777777" w:rsidR="006C4D42" w:rsidRDefault="00000000">
      <w:pPr>
        <w:spacing w:before="6" w:line="200" w:lineRule="atLeast"/>
        <w:ind w:left="1160" w:right="1221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J</w:t>
      </w:r>
      <w:r>
        <w:rPr>
          <w:rFonts w:ascii="Arial" w:eastAsia="Arial" w:hAnsi="Arial" w:cs="Arial"/>
          <w:sz w:val="16"/>
          <w:szCs w:val="16"/>
        </w:rPr>
        <w:t xml:space="preserve">l. </w:t>
      </w:r>
      <w:r>
        <w:rPr>
          <w:rFonts w:ascii="Arial" w:eastAsia="Arial" w:hAnsi="Arial" w:cs="Arial"/>
          <w:spacing w:val="-2"/>
          <w:sz w:val="16"/>
          <w:szCs w:val="16"/>
        </w:rPr>
        <w:t>S</w:t>
      </w:r>
      <w:r>
        <w:rPr>
          <w:rFonts w:ascii="Arial" w:eastAsia="Arial" w:hAnsi="Arial" w:cs="Arial"/>
          <w:spacing w:val="1"/>
          <w:sz w:val="16"/>
          <w:szCs w:val="16"/>
        </w:rPr>
        <w:t>.</w:t>
      </w:r>
      <w:r>
        <w:rPr>
          <w:rFonts w:ascii="Arial" w:eastAsia="Arial" w:hAnsi="Arial" w:cs="Arial"/>
          <w:spacing w:val="-1"/>
          <w:sz w:val="16"/>
          <w:szCs w:val="16"/>
        </w:rPr>
        <w:t>Lu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-3"/>
          <w:sz w:val="16"/>
          <w:szCs w:val="16"/>
        </w:rPr>
        <w:t>r</w:t>
      </w:r>
      <w:r>
        <w:rPr>
          <w:rFonts w:ascii="Arial" w:eastAsia="Arial" w:hAnsi="Arial" w:cs="Arial"/>
          <w:spacing w:val="1"/>
          <w:sz w:val="16"/>
          <w:szCs w:val="16"/>
        </w:rPr>
        <w:t>y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l</w:t>
      </w:r>
      <w:r>
        <w:rPr>
          <w:rFonts w:ascii="Arial" w:eastAsia="Arial" w:hAnsi="Arial" w:cs="Arial"/>
          <w:spacing w:val="1"/>
          <w:sz w:val="16"/>
          <w:szCs w:val="16"/>
        </w:rPr>
        <w:t>i</w:t>
      </w:r>
      <w:r>
        <w:rPr>
          <w:rFonts w:ascii="Arial" w:eastAsia="Arial" w:hAnsi="Arial" w:cs="Arial"/>
          <w:spacing w:val="-1"/>
          <w:sz w:val="16"/>
          <w:szCs w:val="16"/>
        </w:rPr>
        <w:t>-U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ur</w:t>
      </w:r>
      <w:r>
        <w:rPr>
          <w:rFonts w:ascii="Arial" w:eastAsia="Arial" w:hAnsi="Arial" w:cs="Arial"/>
          <w:sz w:val="16"/>
          <w:szCs w:val="16"/>
        </w:rPr>
        <w:t>la</w:t>
      </w:r>
      <w:r>
        <w:rPr>
          <w:rFonts w:ascii="Arial" w:eastAsia="Arial" w:hAnsi="Arial" w:cs="Arial"/>
          <w:spacing w:val="-1"/>
          <w:sz w:val="16"/>
          <w:szCs w:val="16"/>
        </w:rPr>
        <w:t>ran</w:t>
      </w:r>
      <w:r>
        <w:rPr>
          <w:rFonts w:ascii="Arial" w:eastAsia="Arial" w:hAnsi="Arial" w:cs="Arial"/>
          <w:sz w:val="16"/>
          <w:szCs w:val="16"/>
        </w:rPr>
        <w:t xml:space="preserve">,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au</w:t>
      </w:r>
      <w:r>
        <w:rPr>
          <w:rFonts w:ascii="Arial" w:eastAsia="Arial" w:hAnsi="Arial" w:cs="Arial"/>
          <w:spacing w:val="-2"/>
          <w:sz w:val="16"/>
          <w:szCs w:val="16"/>
        </w:rPr>
        <w:t>m</w:t>
      </w:r>
      <w:r>
        <w:rPr>
          <w:rFonts w:ascii="Arial" w:eastAsia="Arial" w:hAnsi="Arial" w:cs="Arial"/>
          <w:sz w:val="16"/>
          <w:szCs w:val="16"/>
        </w:rPr>
        <w:t>la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z w:val="16"/>
          <w:szCs w:val="16"/>
        </w:rPr>
        <w:t>i</w:t>
      </w:r>
      <w:hyperlink r:id="rId6">
        <w:r>
          <w:rPr>
            <w:rFonts w:ascii="Arial" w:eastAsia="Arial" w:hAnsi="Arial" w:cs="Arial"/>
            <w:sz w:val="16"/>
            <w:szCs w:val="16"/>
          </w:rPr>
          <w:t xml:space="preserve"> </w:t>
        </w:r>
        <w:r>
          <w:rPr>
            <w:rFonts w:ascii="Arial" w:eastAsia="Arial" w:hAnsi="Arial" w:cs="Arial"/>
            <w:spacing w:val="-1"/>
            <w:sz w:val="16"/>
            <w:szCs w:val="16"/>
          </w:rPr>
          <w:t>e-</w:t>
        </w:r>
        <w:r>
          <w:rPr>
            <w:rFonts w:ascii="Arial" w:eastAsia="Arial" w:hAnsi="Arial" w:cs="Arial"/>
            <w:sz w:val="16"/>
            <w:szCs w:val="16"/>
          </w:rPr>
          <w:t>mail</w:t>
        </w:r>
        <w:r>
          <w:rPr>
            <w:rFonts w:ascii="Arial" w:eastAsia="Arial" w:hAnsi="Arial" w:cs="Arial"/>
            <w:spacing w:val="1"/>
            <w:sz w:val="16"/>
            <w:szCs w:val="16"/>
          </w:rPr>
          <w:t>:</w:t>
        </w:r>
        <w:r>
          <w:rPr>
            <w:rFonts w:ascii="Arial" w:eastAsia="Arial" w:hAnsi="Arial" w:cs="Arial"/>
            <w:color w:val="006FC0"/>
            <w:sz w:val="16"/>
            <w:szCs w:val="16"/>
            <w:u w:val="single" w:color="006FC0"/>
          </w:rPr>
          <w:t>la</w:t>
        </w:r>
        <w:r>
          <w:rPr>
            <w:rFonts w:ascii="Arial" w:eastAsia="Arial" w:hAnsi="Arial" w:cs="Arial"/>
            <w:color w:val="006FC0"/>
            <w:spacing w:val="-1"/>
            <w:sz w:val="16"/>
            <w:szCs w:val="16"/>
            <w:u w:val="single" w:color="006FC0"/>
          </w:rPr>
          <w:t>p</w:t>
        </w:r>
        <w:r>
          <w:rPr>
            <w:rFonts w:ascii="Arial" w:eastAsia="Arial" w:hAnsi="Arial" w:cs="Arial"/>
            <w:color w:val="006FC0"/>
            <w:spacing w:val="-3"/>
            <w:sz w:val="16"/>
            <w:szCs w:val="16"/>
            <w:u w:val="single" w:color="006FC0"/>
          </w:rPr>
          <w:t>a</w:t>
        </w:r>
        <w:r>
          <w:rPr>
            <w:rFonts w:ascii="Arial" w:eastAsia="Arial" w:hAnsi="Arial" w:cs="Arial"/>
            <w:color w:val="006FC0"/>
            <w:spacing w:val="1"/>
            <w:sz w:val="16"/>
            <w:szCs w:val="16"/>
            <w:u w:val="single" w:color="006FC0"/>
          </w:rPr>
          <w:t>s</w:t>
        </w:r>
        <w:r>
          <w:rPr>
            <w:rFonts w:ascii="Arial" w:eastAsia="Arial" w:hAnsi="Arial" w:cs="Arial"/>
            <w:color w:val="006FC0"/>
            <w:spacing w:val="-1"/>
            <w:sz w:val="16"/>
            <w:szCs w:val="16"/>
            <w:u w:val="single" w:color="006FC0"/>
          </w:rPr>
          <w:t>3</w:t>
        </w:r>
        <w:r>
          <w:rPr>
            <w:rFonts w:ascii="Arial" w:eastAsia="Arial" w:hAnsi="Arial" w:cs="Arial"/>
            <w:color w:val="006FC0"/>
            <w:spacing w:val="1"/>
            <w:sz w:val="16"/>
            <w:szCs w:val="16"/>
            <w:u w:val="single" w:color="006FC0"/>
          </w:rPr>
          <w:t>s</w:t>
        </w:r>
        <w:r>
          <w:rPr>
            <w:rFonts w:ascii="Arial" w:eastAsia="Arial" w:hAnsi="Arial" w:cs="Arial"/>
            <w:color w:val="006FC0"/>
            <w:spacing w:val="-1"/>
            <w:sz w:val="16"/>
            <w:szCs w:val="16"/>
            <w:u w:val="single" w:color="006FC0"/>
          </w:rPr>
          <w:t>au</w:t>
        </w:r>
        <w:r>
          <w:rPr>
            <w:rFonts w:ascii="Arial" w:eastAsia="Arial" w:hAnsi="Arial" w:cs="Arial"/>
            <w:color w:val="006FC0"/>
            <w:spacing w:val="-2"/>
            <w:sz w:val="16"/>
            <w:szCs w:val="16"/>
            <w:u w:val="single" w:color="006FC0"/>
          </w:rPr>
          <w:t>m</w:t>
        </w:r>
        <w:r>
          <w:rPr>
            <w:rFonts w:ascii="Arial" w:eastAsia="Arial" w:hAnsi="Arial" w:cs="Arial"/>
            <w:color w:val="006FC0"/>
            <w:sz w:val="16"/>
            <w:szCs w:val="16"/>
            <w:u w:val="single" w:color="006FC0"/>
          </w:rPr>
          <w:t>la</w:t>
        </w:r>
        <w:r>
          <w:rPr>
            <w:rFonts w:ascii="Arial" w:eastAsia="Arial" w:hAnsi="Arial" w:cs="Arial"/>
            <w:color w:val="006FC0"/>
            <w:spacing w:val="1"/>
            <w:sz w:val="16"/>
            <w:szCs w:val="16"/>
            <w:u w:val="single" w:color="006FC0"/>
          </w:rPr>
          <w:t>k</w:t>
        </w:r>
        <w:r>
          <w:rPr>
            <w:rFonts w:ascii="Arial" w:eastAsia="Arial" w:hAnsi="Arial" w:cs="Arial"/>
            <w:color w:val="006FC0"/>
            <w:spacing w:val="-2"/>
            <w:sz w:val="16"/>
            <w:szCs w:val="16"/>
            <w:u w:val="single" w:color="006FC0"/>
          </w:rPr>
          <w:t>i</w:t>
        </w:r>
        <w:r>
          <w:rPr>
            <w:rFonts w:ascii="Arial" w:eastAsia="Arial" w:hAnsi="Arial" w:cs="Arial"/>
            <w:color w:val="006FC0"/>
            <w:sz w:val="16"/>
            <w:szCs w:val="16"/>
            <w:u w:val="single" w:color="006FC0"/>
          </w:rPr>
          <w:t>@</w:t>
        </w:r>
        <w:r>
          <w:rPr>
            <w:rFonts w:ascii="Arial" w:eastAsia="Arial" w:hAnsi="Arial" w:cs="Arial"/>
            <w:color w:val="006FC0"/>
            <w:spacing w:val="-1"/>
            <w:sz w:val="16"/>
            <w:szCs w:val="16"/>
            <w:u w:val="single" w:color="006FC0"/>
          </w:rPr>
          <w:t>g</w:t>
        </w:r>
        <w:r>
          <w:rPr>
            <w:rFonts w:ascii="Arial" w:eastAsia="Arial" w:hAnsi="Arial" w:cs="Arial"/>
            <w:color w:val="006FC0"/>
            <w:sz w:val="16"/>
            <w:szCs w:val="16"/>
            <w:u w:val="single" w:color="006FC0"/>
          </w:rPr>
          <w:t>mai</w:t>
        </w:r>
        <w:r>
          <w:rPr>
            <w:rFonts w:ascii="Arial" w:eastAsia="Arial" w:hAnsi="Arial" w:cs="Arial"/>
            <w:color w:val="006FC0"/>
            <w:spacing w:val="-2"/>
            <w:sz w:val="16"/>
            <w:szCs w:val="16"/>
            <w:u w:val="single" w:color="006FC0"/>
          </w:rPr>
          <w:t>l</w:t>
        </w:r>
        <w:r>
          <w:rPr>
            <w:rFonts w:ascii="Arial" w:eastAsia="Arial" w:hAnsi="Arial" w:cs="Arial"/>
            <w:color w:val="006FC0"/>
            <w:spacing w:val="-1"/>
            <w:sz w:val="16"/>
            <w:szCs w:val="16"/>
            <w:u w:val="single" w:color="006FC0"/>
          </w:rPr>
          <w:t>.</w:t>
        </w:r>
        <w:r>
          <w:rPr>
            <w:rFonts w:ascii="Arial" w:eastAsia="Arial" w:hAnsi="Arial" w:cs="Arial"/>
            <w:color w:val="006FC0"/>
            <w:spacing w:val="1"/>
            <w:sz w:val="16"/>
            <w:szCs w:val="16"/>
            <w:u w:val="single" w:color="006FC0"/>
          </w:rPr>
          <w:t>c</w:t>
        </w:r>
        <w:r>
          <w:rPr>
            <w:rFonts w:ascii="Arial" w:eastAsia="Arial" w:hAnsi="Arial" w:cs="Arial"/>
            <w:color w:val="006FC0"/>
            <w:spacing w:val="-1"/>
            <w:sz w:val="16"/>
            <w:szCs w:val="16"/>
            <w:u w:val="single" w:color="006FC0"/>
          </w:rPr>
          <w:t>o</w:t>
        </w:r>
        <w:r>
          <w:rPr>
            <w:rFonts w:ascii="Arial" w:eastAsia="Arial" w:hAnsi="Arial" w:cs="Arial"/>
            <w:color w:val="006FC0"/>
            <w:sz w:val="16"/>
            <w:szCs w:val="16"/>
            <w:u w:val="single" w:color="006FC0"/>
          </w:rPr>
          <w:t>m</w:t>
        </w:r>
      </w:hyperlink>
    </w:p>
    <w:p w14:paraId="4EAC0396" w14:textId="77777777" w:rsidR="006C4D42" w:rsidRDefault="006C4D42">
      <w:pPr>
        <w:spacing w:before="8" w:line="180" w:lineRule="exact"/>
        <w:rPr>
          <w:sz w:val="19"/>
          <w:szCs w:val="19"/>
        </w:rPr>
      </w:pPr>
    </w:p>
    <w:p w14:paraId="381267E3" w14:textId="77777777" w:rsidR="006C4D42" w:rsidRDefault="00000000">
      <w:pPr>
        <w:spacing w:before="14" w:line="200" w:lineRule="atLeast"/>
        <w:ind w:left="7231" w:right="5668"/>
        <w:jc w:val="center"/>
        <w:rPr>
          <w:rFonts w:ascii="Arial" w:eastAsia="Arial" w:hAnsi="Arial" w:cs="Arial"/>
          <w:sz w:val="16"/>
          <w:szCs w:val="16"/>
        </w:rPr>
        <w:sectPr w:rsidR="006C4D42">
          <w:pgSz w:w="20160" w:h="12240" w:orient="landscape"/>
          <w:pgMar w:top="1120" w:right="2920" w:bottom="280" w:left="1360" w:header="720" w:footer="720" w:gutter="0"/>
          <w:cols w:space="720"/>
        </w:sectPr>
      </w:pPr>
      <w:r>
        <w:rPr>
          <w:rFonts w:ascii="Arial" w:eastAsia="Arial" w:hAnsi="Arial" w:cs="Arial"/>
          <w:b/>
          <w:spacing w:val="-2"/>
          <w:sz w:val="16"/>
          <w:szCs w:val="16"/>
        </w:rPr>
        <w:t>S</w:t>
      </w:r>
      <w:r>
        <w:rPr>
          <w:rFonts w:ascii="Arial" w:eastAsia="Arial" w:hAnsi="Arial" w:cs="Arial"/>
          <w:b/>
          <w:spacing w:val="2"/>
          <w:sz w:val="16"/>
          <w:szCs w:val="16"/>
        </w:rPr>
        <w:t>T</w:t>
      </w:r>
      <w:r>
        <w:rPr>
          <w:rFonts w:ascii="Arial" w:eastAsia="Arial" w:hAnsi="Arial" w:cs="Arial"/>
          <w:b/>
          <w:spacing w:val="-1"/>
          <w:sz w:val="16"/>
          <w:szCs w:val="16"/>
        </w:rPr>
        <w:t>ANDA</w:t>
      </w:r>
      <w:r>
        <w:rPr>
          <w:rFonts w:ascii="Arial" w:eastAsia="Arial" w:hAnsi="Arial" w:cs="Arial"/>
          <w:b/>
          <w:sz w:val="16"/>
          <w:szCs w:val="16"/>
        </w:rPr>
        <w:t>R O</w:t>
      </w:r>
      <w:r>
        <w:rPr>
          <w:rFonts w:ascii="Arial" w:eastAsia="Arial" w:hAnsi="Arial" w:cs="Arial"/>
          <w:b/>
          <w:spacing w:val="-2"/>
          <w:sz w:val="16"/>
          <w:szCs w:val="16"/>
        </w:rPr>
        <w:t>P</w:t>
      </w:r>
      <w:r>
        <w:rPr>
          <w:rFonts w:ascii="Arial" w:eastAsia="Arial" w:hAnsi="Arial" w:cs="Arial"/>
          <w:b/>
          <w:spacing w:val="1"/>
          <w:sz w:val="16"/>
          <w:szCs w:val="16"/>
        </w:rPr>
        <w:t>E</w:t>
      </w:r>
      <w:r>
        <w:rPr>
          <w:rFonts w:ascii="Arial" w:eastAsia="Arial" w:hAnsi="Arial" w:cs="Arial"/>
          <w:b/>
          <w:spacing w:val="-1"/>
          <w:sz w:val="16"/>
          <w:szCs w:val="16"/>
        </w:rPr>
        <w:t>RA</w:t>
      </w:r>
      <w:r>
        <w:rPr>
          <w:rFonts w:ascii="Arial" w:eastAsia="Arial" w:hAnsi="Arial" w:cs="Arial"/>
          <w:b/>
          <w:spacing w:val="1"/>
          <w:sz w:val="16"/>
          <w:szCs w:val="16"/>
        </w:rPr>
        <w:t>S</w:t>
      </w:r>
      <w:r>
        <w:rPr>
          <w:rFonts w:ascii="Arial" w:eastAsia="Arial" w:hAnsi="Arial" w:cs="Arial"/>
          <w:b/>
          <w:spacing w:val="-1"/>
          <w:sz w:val="16"/>
          <w:szCs w:val="16"/>
        </w:rPr>
        <w:t>I</w:t>
      </w:r>
      <w:r>
        <w:rPr>
          <w:rFonts w:ascii="Arial" w:eastAsia="Arial" w:hAnsi="Arial" w:cs="Arial"/>
          <w:b/>
          <w:sz w:val="16"/>
          <w:szCs w:val="16"/>
        </w:rPr>
        <w:t>O</w:t>
      </w:r>
      <w:r>
        <w:rPr>
          <w:rFonts w:ascii="Arial" w:eastAsia="Arial" w:hAnsi="Arial" w:cs="Arial"/>
          <w:b/>
          <w:spacing w:val="-1"/>
          <w:sz w:val="16"/>
          <w:szCs w:val="16"/>
        </w:rPr>
        <w:t>NA</w:t>
      </w:r>
      <w:r>
        <w:rPr>
          <w:rFonts w:ascii="Arial" w:eastAsia="Arial" w:hAnsi="Arial" w:cs="Arial"/>
          <w:b/>
          <w:sz w:val="16"/>
          <w:szCs w:val="16"/>
        </w:rPr>
        <w:t xml:space="preserve">L </w:t>
      </w:r>
      <w:r>
        <w:rPr>
          <w:rFonts w:ascii="Arial" w:eastAsia="Arial" w:hAnsi="Arial" w:cs="Arial"/>
          <w:b/>
          <w:spacing w:val="1"/>
          <w:sz w:val="16"/>
          <w:szCs w:val="16"/>
        </w:rPr>
        <w:t>P</w:t>
      </w:r>
      <w:r>
        <w:rPr>
          <w:rFonts w:ascii="Arial" w:eastAsia="Arial" w:hAnsi="Arial" w:cs="Arial"/>
          <w:b/>
          <w:spacing w:val="-1"/>
          <w:sz w:val="16"/>
          <w:szCs w:val="16"/>
        </w:rPr>
        <w:t>R</w:t>
      </w:r>
      <w:r>
        <w:rPr>
          <w:rFonts w:ascii="Arial" w:eastAsia="Arial" w:hAnsi="Arial" w:cs="Arial"/>
          <w:b/>
          <w:spacing w:val="-3"/>
          <w:sz w:val="16"/>
          <w:szCs w:val="16"/>
        </w:rPr>
        <w:t>O</w:t>
      </w:r>
      <w:r>
        <w:rPr>
          <w:rFonts w:ascii="Arial" w:eastAsia="Arial" w:hAnsi="Arial" w:cs="Arial"/>
          <w:b/>
          <w:spacing w:val="1"/>
          <w:sz w:val="16"/>
          <w:szCs w:val="16"/>
        </w:rPr>
        <w:t>SE</w:t>
      </w:r>
      <w:r>
        <w:rPr>
          <w:rFonts w:ascii="Arial" w:eastAsia="Arial" w:hAnsi="Arial" w:cs="Arial"/>
          <w:b/>
          <w:spacing w:val="-1"/>
          <w:sz w:val="16"/>
          <w:szCs w:val="16"/>
        </w:rPr>
        <w:t>DU</w:t>
      </w:r>
      <w:r>
        <w:rPr>
          <w:rFonts w:ascii="Arial" w:eastAsia="Arial" w:hAnsi="Arial" w:cs="Arial"/>
          <w:b/>
          <w:sz w:val="16"/>
          <w:szCs w:val="16"/>
        </w:rPr>
        <w:t xml:space="preserve">R </w:t>
      </w:r>
      <w:r>
        <w:rPr>
          <w:rFonts w:ascii="Arial" w:eastAsia="Arial" w:hAnsi="Arial" w:cs="Arial"/>
          <w:b/>
          <w:spacing w:val="-1"/>
          <w:sz w:val="16"/>
          <w:szCs w:val="16"/>
        </w:rPr>
        <w:t>R</w:t>
      </w:r>
      <w:r>
        <w:rPr>
          <w:rFonts w:ascii="Arial" w:eastAsia="Arial" w:hAnsi="Arial" w:cs="Arial"/>
          <w:b/>
          <w:spacing w:val="1"/>
          <w:sz w:val="16"/>
          <w:szCs w:val="16"/>
        </w:rPr>
        <w:t>E</w:t>
      </w:r>
      <w:r>
        <w:rPr>
          <w:rFonts w:ascii="Arial" w:eastAsia="Arial" w:hAnsi="Arial" w:cs="Arial"/>
          <w:b/>
          <w:spacing w:val="-1"/>
          <w:sz w:val="16"/>
          <w:szCs w:val="16"/>
        </w:rPr>
        <w:t>NCAN</w:t>
      </w:r>
      <w:r>
        <w:rPr>
          <w:rFonts w:ascii="Arial" w:eastAsia="Arial" w:hAnsi="Arial" w:cs="Arial"/>
          <w:b/>
          <w:sz w:val="16"/>
          <w:szCs w:val="16"/>
        </w:rPr>
        <w:t xml:space="preserve">A </w:t>
      </w:r>
      <w:r>
        <w:rPr>
          <w:rFonts w:ascii="Arial" w:eastAsia="Arial" w:hAnsi="Arial" w:cs="Arial"/>
          <w:b/>
          <w:spacing w:val="-1"/>
          <w:sz w:val="16"/>
          <w:szCs w:val="16"/>
        </w:rPr>
        <w:t>K</w:t>
      </w:r>
      <w:r>
        <w:rPr>
          <w:rFonts w:ascii="Arial" w:eastAsia="Arial" w:hAnsi="Arial" w:cs="Arial"/>
          <w:b/>
          <w:spacing w:val="1"/>
          <w:sz w:val="16"/>
          <w:szCs w:val="16"/>
        </w:rPr>
        <w:t>I</w:t>
      </w:r>
      <w:r>
        <w:rPr>
          <w:rFonts w:ascii="Arial" w:eastAsia="Arial" w:hAnsi="Arial" w:cs="Arial"/>
          <w:b/>
          <w:spacing w:val="-1"/>
          <w:sz w:val="16"/>
          <w:szCs w:val="16"/>
        </w:rPr>
        <w:t>N</w:t>
      </w:r>
      <w:r>
        <w:rPr>
          <w:rFonts w:ascii="Arial" w:eastAsia="Arial" w:hAnsi="Arial" w:cs="Arial"/>
          <w:b/>
          <w:spacing w:val="1"/>
          <w:sz w:val="16"/>
          <w:szCs w:val="16"/>
        </w:rPr>
        <w:t>E</w:t>
      </w:r>
      <w:r>
        <w:rPr>
          <w:rFonts w:ascii="Arial" w:eastAsia="Arial" w:hAnsi="Arial" w:cs="Arial"/>
          <w:b/>
          <w:spacing w:val="-1"/>
          <w:sz w:val="16"/>
          <w:szCs w:val="16"/>
        </w:rPr>
        <w:t>RJ</w:t>
      </w:r>
      <w:r>
        <w:rPr>
          <w:rFonts w:ascii="Arial" w:eastAsia="Arial" w:hAnsi="Arial" w:cs="Arial"/>
          <w:b/>
          <w:sz w:val="16"/>
          <w:szCs w:val="16"/>
        </w:rPr>
        <w:t>A</w:t>
      </w:r>
    </w:p>
    <w:p w14:paraId="35283380" w14:textId="77777777" w:rsidR="006C4D42" w:rsidRDefault="006C4D42">
      <w:pPr>
        <w:spacing w:before="8" w:line="140" w:lineRule="exact"/>
        <w:rPr>
          <w:sz w:val="15"/>
          <w:szCs w:val="15"/>
        </w:rPr>
      </w:pPr>
    </w:p>
    <w:p w14:paraId="624C8CA4" w14:textId="77777777" w:rsidR="006C4D42" w:rsidRDefault="006C4D42">
      <w:pPr>
        <w:spacing w:line="200" w:lineRule="exact"/>
      </w:pPr>
    </w:p>
    <w:p w14:paraId="2DBC52EF" w14:textId="77777777" w:rsidR="006C4D42" w:rsidRDefault="00000000">
      <w:pPr>
        <w:ind w:left="15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 xml:space="preserve">o                                   </w:t>
      </w:r>
      <w:r>
        <w:rPr>
          <w:rFonts w:ascii="Arial" w:eastAsia="Arial" w:hAnsi="Arial" w:cs="Arial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eg</w:t>
      </w:r>
      <w:r>
        <w:rPr>
          <w:rFonts w:ascii="Arial" w:eastAsia="Arial" w:hAnsi="Arial" w:cs="Arial"/>
          <w:sz w:val="16"/>
          <w:szCs w:val="16"/>
        </w:rPr>
        <w:t>iat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n</w:t>
      </w:r>
    </w:p>
    <w:p w14:paraId="2CC66F1F" w14:textId="77777777" w:rsidR="006C4D42" w:rsidRDefault="006C4D42">
      <w:pPr>
        <w:spacing w:before="4" w:line="240" w:lineRule="exact"/>
        <w:rPr>
          <w:sz w:val="24"/>
          <w:szCs w:val="24"/>
        </w:rPr>
      </w:pPr>
    </w:p>
    <w:p w14:paraId="53A1B900" w14:textId="77777777" w:rsidR="006C4D42" w:rsidRDefault="00000000">
      <w:pPr>
        <w:spacing w:line="200" w:lineRule="atLeast"/>
        <w:ind w:left="652" w:right="-2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la</w:t>
      </w:r>
      <w:r>
        <w:rPr>
          <w:rFonts w:ascii="Arial" w:eastAsia="Arial" w:hAnsi="Arial" w:cs="Arial"/>
          <w:spacing w:val="-1"/>
          <w:sz w:val="16"/>
          <w:szCs w:val="16"/>
        </w:rPr>
        <w:t>pa</w:t>
      </w:r>
      <w:r>
        <w:rPr>
          <w:rFonts w:ascii="Arial" w:eastAsia="Arial" w:hAnsi="Arial" w:cs="Arial"/>
          <w:sz w:val="16"/>
          <w:szCs w:val="16"/>
        </w:rPr>
        <w:t xml:space="preserve">s  </w:t>
      </w:r>
      <w:r>
        <w:rPr>
          <w:rFonts w:ascii="Arial" w:eastAsia="Arial" w:hAnsi="Arial" w:cs="Arial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meme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3"/>
          <w:sz w:val="16"/>
          <w:szCs w:val="16"/>
        </w:rPr>
        <w:t>n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ah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 xml:space="preserve">n  </w:t>
      </w:r>
      <w:r>
        <w:rPr>
          <w:rFonts w:ascii="Arial" w:eastAsia="Arial" w:hAnsi="Arial" w:cs="Arial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au</w:t>
      </w:r>
      <w:r>
        <w:rPr>
          <w:rFonts w:ascii="Arial" w:eastAsia="Arial" w:hAnsi="Arial" w:cs="Arial"/>
          <w:sz w:val="16"/>
          <w:szCs w:val="16"/>
        </w:rPr>
        <w:t xml:space="preserve">r  </w:t>
      </w:r>
      <w:r>
        <w:rPr>
          <w:rFonts w:ascii="Arial" w:eastAsia="Arial" w:hAnsi="Arial" w:cs="Arial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TU  </w:t>
      </w:r>
      <w:r>
        <w:rPr>
          <w:rFonts w:ascii="Arial" w:eastAsia="Arial" w:hAnsi="Arial" w:cs="Arial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un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>k m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mb</w:t>
      </w:r>
      <w:r>
        <w:rPr>
          <w:rFonts w:ascii="Arial" w:eastAsia="Arial" w:hAnsi="Arial" w:cs="Arial"/>
          <w:spacing w:val="-1"/>
          <w:sz w:val="16"/>
          <w:szCs w:val="16"/>
        </w:rPr>
        <w:t>ua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no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in</w:t>
      </w:r>
      <w:r>
        <w:rPr>
          <w:rFonts w:ascii="Arial" w:eastAsia="Arial" w:hAnsi="Arial" w:cs="Arial"/>
          <w:spacing w:val="-3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  <w:r>
        <w:rPr>
          <w:rFonts w:ascii="Arial" w:eastAsia="Arial" w:hAnsi="Arial" w:cs="Arial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epad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m</w:t>
      </w:r>
      <w:r>
        <w:rPr>
          <w:rFonts w:ascii="Arial" w:eastAsia="Arial" w:hAnsi="Arial" w:cs="Arial"/>
          <w:spacing w:val="-3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in</w:t>
      </w:r>
      <w:r>
        <w:rPr>
          <w:rFonts w:ascii="Arial" w:eastAsia="Arial" w:hAnsi="Arial" w:cs="Arial"/>
          <w:spacing w:val="1"/>
          <w:sz w:val="16"/>
          <w:szCs w:val="16"/>
        </w:rPr>
        <w:t>g</w:t>
      </w:r>
      <w:r>
        <w:rPr>
          <w:rFonts w:ascii="Arial" w:eastAsia="Arial" w:hAnsi="Arial" w:cs="Arial"/>
          <w:spacing w:val="-1"/>
          <w:sz w:val="16"/>
          <w:szCs w:val="16"/>
        </w:rPr>
        <w:t>-</w:t>
      </w:r>
      <w:r>
        <w:rPr>
          <w:rFonts w:ascii="Arial" w:eastAsia="Arial" w:hAnsi="Arial" w:cs="Arial"/>
          <w:sz w:val="16"/>
          <w:szCs w:val="16"/>
        </w:rPr>
        <w:t>m</w:t>
      </w:r>
      <w:r>
        <w:rPr>
          <w:rFonts w:ascii="Arial" w:eastAsia="Arial" w:hAnsi="Arial" w:cs="Arial"/>
          <w:spacing w:val="-3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ing</w:t>
      </w:r>
    </w:p>
    <w:p w14:paraId="7E430C70" w14:textId="77777777" w:rsidR="006C4D42" w:rsidRDefault="00000000">
      <w:pPr>
        <w:spacing w:before="5" w:line="120" w:lineRule="exact"/>
        <w:rPr>
          <w:sz w:val="12"/>
          <w:szCs w:val="12"/>
        </w:rPr>
      </w:pPr>
      <w:r>
        <w:br w:type="column"/>
      </w:r>
    </w:p>
    <w:p w14:paraId="6D4123EA" w14:textId="77777777" w:rsidR="006C4D42" w:rsidRDefault="006C4D42">
      <w:pPr>
        <w:spacing w:line="200" w:lineRule="exact"/>
      </w:pPr>
    </w:p>
    <w:p w14:paraId="770BB254" w14:textId="77777777" w:rsidR="006C4D42" w:rsidRDefault="006C4D42">
      <w:pPr>
        <w:spacing w:line="200" w:lineRule="exact"/>
      </w:pPr>
    </w:p>
    <w:p w14:paraId="16C53721" w14:textId="77777777" w:rsidR="006C4D42" w:rsidRDefault="00000000">
      <w:pPr>
        <w:ind w:right="-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la</w:t>
      </w:r>
      <w:r>
        <w:rPr>
          <w:rFonts w:ascii="Arial" w:eastAsia="Arial" w:hAnsi="Arial" w:cs="Arial"/>
          <w:spacing w:val="-1"/>
          <w:sz w:val="16"/>
          <w:szCs w:val="16"/>
        </w:rPr>
        <w:t>pa</w:t>
      </w:r>
      <w:r>
        <w:rPr>
          <w:rFonts w:ascii="Arial" w:eastAsia="Arial" w:hAnsi="Arial" w:cs="Arial"/>
          <w:sz w:val="16"/>
          <w:szCs w:val="16"/>
        </w:rPr>
        <w:t xml:space="preserve">s                    </w:t>
      </w:r>
      <w:r>
        <w:rPr>
          <w:rFonts w:ascii="Arial" w:eastAsia="Arial" w:hAnsi="Arial" w:cs="Arial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au</w:t>
      </w:r>
      <w:r>
        <w:rPr>
          <w:rFonts w:ascii="Arial" w:eastAsia="Arial" w:hAnsi="Arial" w:cs="Arial"/>
          <w:sz w:val="16"/>
          <w:szCs w:val="16"/>
        </w:rPr>
        <w:t>r TU</w:t>
      </w:r>
    </w:p>
    <w:p w14:paraId="26E0B525" w14:textId="77777777" w:rsidR="006C4D42" w:rsidRDefault="00000000">
      <w:pPr>
        <w:spacing w:before="1" w:line="160" w:lineRule="exact"/>
        <w:rPr>
          <w:sz w:val="17"/>
          <w:szCs w:val="17"/>
        </w:rPr>
      </w:pPr>
      <w:r>
        <w:br w:type="column"/>
      </w:r>
    </w:p>
    <w:p w14:paraId="15922336" w14:textId="77777777" w:rsidR="006C4D42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P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la</w:t>
      </w:r>
      <w:r>
        <w:rPr>
          <w:rFonts w:ascii="Arial" w:eastAsia="Arial" w:hAnsi="Arial" w:cs="Arial"/>
          <w:spacing w:val="-1"/>
          <w:sz w:val="16"/>
          <w:szCs w:val="16"/>
        </w:rPr>
        <w:t>k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 xml:space="preserve">a                                                                                                     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Mu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u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B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z w:val="16"/>
          <w:szCs w:val="16"/>
        </w:rPr>
        <w:t>u</w:t>
      </w:r>
    </w:p>
    <w:p w14:paraId="225D8F22" w14:textId="77777777" w:rsidR="006C4D42" w:rsidRDefault="00000000">
      <w:pPr>
        <w:spacing w:before="77" w:line="140" w:lineRule="exact"/>
        <w:ind w:left="79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position w:val="-3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3"/>
          <w:sz w:val="16"/>
          <w:szCs w:val="16"/>
        </w:rPr>
        <w:t>u</w:t>
      </w:r>
      <w:r>
        <w:rPr>
          <w:rFonts w:ascii="Arial" w:eastAsia="Arial" w:hAnsi="Arial" w:cs="Arial"/>
          <w:position w:val="-3"/>
          <w:sz w:val="16"/>
          <w:szCs w:val="16"/>
        </w:rPr>
        <w:t>b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 xml:space="preserve"> S</w:t>
      </w:r>
      <w:r>
        <w:rPr>
          <w:rFonts w:ascii="Arial" w:eastAsia="Arial" w:hAnsi="Arial" w:cs="Arial"/>
          <w:spacing w:val="-3"/>
          <w:position w:val="-3"/>
          <w:sz w:val="16"/>
          <w:szCs w:val="16"/>
        </w:rPr>
        <w:t>e</w:t>
      </w:r>
      <w:r>
        <w:rPr>
          <w:rFonts w:ascii="Arial" w:eastAsia="Arial" w:hAnsi="Arial" w:cs="Arial"/>
          <w:spacing w:val="-1"/>
          <w:position w:val="-3"/>
          <w:sz w:val="16"/>
          <w:szCs w:val="16"/>
        </w:rPr>
        <w:t>k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s</w:t>
      </w:r>
      <w:r>
        <w:rPr>
          <w:rFonts w:ascii="Arial" w:eastAsia="Arial" w:hAnsi="Arial" w:cs="Arial"/>
          <w:position w:val="-3"/>
          <w:sz w:val="16"/>
          <w:szCs w:val="16"/>
        </w:rPr>
        <w:t>i</w:t>
      </w:r>
    </w:p>
    <w:p w14:paraId="7A48CDE2" w14:textId="77777777" w:rsidR="006C4D42" w:rsidRDefault="00000000">
      <w:pPr>
        <w:spacing w:line="200" w:lineRule="exact"/>
        <w:ind w:right="73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position w:val="-1"/>
          <w:sz w:val="16"/>
          <w:szCs w:val="16"/>
        </w:rPr>
        <w:t>P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</w:t>
      </w:r>
      <w:r>
        <w:rPr>
          <w:rFonts w:ascii="Arial" w:eastAsia="Arial" w:hAnsi="Arial" w:cs="Arial"/>
          <w:position w:val="-1"/>
          <w:sz w:val="16"/>
          <w:szCs w:val="16"/>
        </w:rPr>
        <w:t>la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k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an</w:t>
      </w:r>
      <w:r>
        <w:rPr>
          <w:rFonts w:ascii="Arial" w:eastAsia="Arial" w:hAnsi="Arial" w:cs="Arial"/>
          <w:position w:val="-1"/>
          <w:sz w:val="16"/>
          <w:szCs w:val="16"/>
        </w:rPr>
        <w:t xml:space="preserve">a                      </w:t>
      </w:r>
      <w:r>
        <w:rPr>
          <w:rFonts w:ascii="Arial" w:eastAsia="Arial" w:hAnsi="Arial" w:cs="Arial"/>
          <w:spacing w:val="3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8"/>
          <w:sz w:val="16"/>
          <w:szCs w:val="16"/>
        </w:rPr>
        <w:t>J</w:t>
      </w:r>
      <w:r>
        <w:rPr>
          <w:rFonts w:ascii="Arial" w:eastAsia="Arial" w:hAnsi="Arial" w:cs="Arial"/>
          <w:position w:val="8"/>
          <w:sz w:val="16"/>
          <w:szCs w:val="16"/>
        </w:rPr>
        <w:t xml:space="preserve">FU                    </w:t>
      </w:r>
      <w:r>
        <w:rPr>
          <w:rFonts w:ascii="Arial" w:eastAsia="Arial" w:hAnsi="Arial" w:cs="Arial"/>
          <w:spacing w:val="28"/>
          <w:position w:val="8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8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8"/>
          <w:sz w:val="16"/>
          <w:szCs w:val="16"/>
        </w:rPr>
        <w:t>e</w:t>
      </w:r>
      <w:r>
        <w:rPr>
          <w:rFonts w:ascii="Arial" w:eastAsia="Arial" w:hAnsi="Arial" w:cs="Arial"/>
          <w:position w:val="8"/>
          <w:sz w:val="16"/>
          <w:szCs w:val="16"/>
        </w:rPr>
        <w:t>le</w:t>
      </w:r>
      <w:r>
        <w:rPr>
          <w:rFonts w:ascii="Arial" w:eastAsia="Arial" w:hAnsi="Arial" w:cs="Arial"/>
          <w:spacing w:val="-1"/>
          <w:position w:val="8"/>
          <w:sz w:val="16"/>
          <w:szCs w:val="16"/>
        </w:rPr>
        <w:t>ng</w:t>
      </w:r>
      <w:r>
        <w:rPr>
          <w:rFonts w:ascii="Arial" w:eastAsia="Arial" w:hAnsi="Arial" w:cs="Arial"/>
          <w:spacing w:val="1"/>
          <w:position w:val="8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8"/>
          <w:sz w:val="16"/>
          <w:szCs w:val="16"/>
        </w:rPr>
        <w:t>apa</w:t>
      </w:r>
      <w:r>
        <w:rPr>
          <w:rFonts w:ascii="Arial" w:eastAsia="Arial" w:hAnsi="Arial" w:cs="Arial"/>
          <w:position w:val="8"/>
          <w:sz w:val="16"/>
          <w:szCs w:val="16"/>
        </w:rPr>
        <w:t xml:space="preserve">n              </w:t>
      </w:r>
      <w:r>
        <w:rPr>
          <w:rFonts w:ascii="Arial" w:eastAsia="Arial" w:hAnsi="Arial" w:cs="Arial"/>
          <w:spacing w:val="33"/>
          <w:position w:val="8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8"/>
          <w:sz w:val="16"/>
          <w:szCs w:val="16"/>
        </w:rPr>
        <w:t>Wa</w:t>
      </w:r>
      <w:r>
        <w:rPr>
          <w:rFonts w:ascii="Arial" w:eastAsia="Arial" w:hAnsi="Arial" w:cs="Arial"/>
          <w:spacing w:val="1"/>
          <w:position w:val="8"/>
          <w:sz w:val="16"/>
          <w:szCs w:val="16"/>
        </w:rPr>
        <w:t>kt</w:t>
      </w:r>
      <w:r>
        <w:rPr>
          <w:rFonts w:ascii="Arial" w:eastAsia="Arial" w:hAnsi="Arial" w:cs="Arial"/>
          <w:position w:val="8"/>
          <w:sz w:val="16"/>
          <w:szCs w:val="16"/>
        </w:rPr>
        <w:t xml:space="preserve">u                  </w:t>
      </w:r>
      <w:r>
        <w:rPr>
          <w:rFonts w:ascii="Arial" w:eastAsia="Arial" w:hAnsi="Arial" w:cs="Arial"/>
          <w:spacing w:val="39"/>
          <w:position w:val="8"/>
          <w:sz w:val="16"/>
          <w:szCs w:val="16"/>
        </w:rPr>
        <w:t xml:space="preserve"> </w:t>
      </w:r>
      <w:r>
        <w:rPr>
          <w:rFonts w:ascii="Arial" w:eastAsia="Arial" w:hAnsi="Arial" w:cs="Arial"/>
          <w:position w:val="8"/>
          <w:sz w:val="16"/>
          <w:szCs w:val="16"/>
        </w:rPr>
        <w:t>O</w:t>
      </w:r>
      <w:r>
        <w:rPr>
          <w:rFonts w:ascii="Arial" w:eastAsia="Arial" w:hAnsi="Arial" w:cs="Arial"/>
          <w:spacing w:val="-1"/>
          <w:position w:val="8"/>
          <w:sz w:val="16"/>
          <w:szCs w:val="16"/>
        </w:rPr>
        <w:t>u</w:t>
      </w:r>
      <w:r>
        <w:rPr>
          <w:rFonts w:ascii="Arial" w:eastAsia="Arial" w:hAnsi="Arial" w:cs="Arial"/>
          <w:spacing w:val="1"/>
          <w:position w:val="8"/>
          <w:sz w:val="16"/>
          <w:szCs w:val="16"/>
        </w:rPr>
        <w:t>t</w:t>
      </w:r>
      <w:r>
        <w:rPr>
          <w:rFonts w:ascii="Arial" w:eastAsia="Arial" w:hAnsi="Arial" w:cs="Arial"/>
          <w:spacing w:val="-1"/>
          <w:position w:val="8"/>
          <w:sz w:val="16"/>
          <w:szCs w:val="16"/>
        </w:rPr>
        <w:t>pu</w:t>
      </w:r>
      <w:r>
        <w:rPr>
          <w:rFonts w:ascii="Arial" w:eastAsia="Arial" w:hAnsi="Arial" w:cs="Arial"/>
          <w:position w:val="8"/>
          <w:sz w:val="16"/>
          <w:szCs w:val="16"/>
        </w:rPr>
        <w:t>t</w:t>
      </w:r>
    </w:p>
    <w:p w14:paraId="560F62B1" w14:textId="77777777" w:rsidR="006C4D42" w:rsidRDefault="006C4D42">
      <w:pPr>
        <w:spacing w:before="10" w:line="100" w:lineRule="exact"/>
        <w:rPr>
          <w:sz w:val="11"/>
          <w:szCs w:val="11"/>
        </w:rPr>
      </w:pPr>
    </w:p>
    <w:p w14:paraId="274A096D" w14:textId="77777777" w:rsidR="006C4D42" w:rsidRDefault="00000000">
      <w:pPr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on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p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ura</w:t>
      </w:r>
      <w:r>
        <w:rPr>
          <w:rFonts w:ascii="Arial" w:eastAsia="Arial" w:hAnsi="Arial" w:cs="Arial"/>
          <w:sz w:val="16"/>
          <w:szCs w:val="16"/>
        </w:rPr>
        <w:t>t</w:t>
      </w:r>
    </w:p>
    <w:p w14:paraId="5E586E5E" w14:textId="77777777" w:rsidR="006C4D42" w:rsidRDefault="00000000">
      <w:pPr>
        <w:spacing w:before="8" w:line="140" w:lineRule="exact"/>
        <w:rPr>
          <w:sz w:val="15"/>
          <w:szCs w:val="15"/>
        </w:rPr>
      </w:pPr>
      <w:r>
        <w:br w:type="column"/>
      </w:r>
    </w:p>
    <w:p w14:paraId="018EE8D7" w14:textId="77777777" w:rsidR="006C4D42" w:rsidRDefault="006C4D42">
      <w:pPr>
        <w:spacing w:line="200" w:lineRule="exact"/>
      </w:pPr>
    </w:p>
    <w:p w14:paraId="628727AA" w14:textId="77777777" w:rsidR="006C4D42" w:rsidRDefault="00000000">
      <w:pPr>
        <w:rPr>
          <w:rFonts w:ascii="Arial" w:eastAsia="Arial" w:hAnsi="Arial" w:cs="Arial"/>
          <w:sz w:val="16"/>
          <w:szCs w:val="16"/>
        </w:rPr>
        <w:sectPr w:rsidR="006C4D42">
          <w:type w:val="continuous"/>
          <w:pgSz w:w="20160" w:h="12240" w:orient="landscape"/>
          <w:pgMar w:top="1120" w:right="2920" w:bottom="280" w:left="1360" w:header="720" w:footer="720" w:gutter="0"/>
          <w:cols w:num="4" w:space="720" w:equalWidth="0">
            <w:col w:w="3898" w:space="601"/>
            <w:col w:w="2135" w:space="121"/>
            <w:col w:w="7365" w:space="801"/>
            <w:col w:w="959"/>
          </w:cols>
        </w:sectPr>
      </w:pP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eranga</w:t>
      </w:r>
      <w:r>
        <w:rPr>
          <w:rFonts w:ascii="Arial" w:eastAsia="Arial" w:hAnsi="Arial" w:cs="Arial"/>
          <w:sz w:val="16"/>
          <w:szCs w:val="16"/>
        </w:rPr>
        <w:t>n</w:t>
      </w:r>
    </w:p>
    <w:p w14:paraId="7609A15D" w14:textId="77777777" w:rsidR="006C4D42" w:rsidRDefault="00000000">
      <w:pPr>
        <w:spacing w:line="200" w:lineRule="exact"/>
        <w:ind w:left="190" w:right="-5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position w:val="9"/>
          <w:sz w:val="16"/>
          <w:szCs w:val="16"/>
        </w:rPr>
        <w:t>1</w:t>
      </w:r>
      <w:r>
        <w:rPr>
          <w:rFonts w:ascii="Arial" w:eastAsia="Arial" w:hAnsi="Arial" w:cs="Arial"/>
          <w:position w:val="9"/>
          <w:sz w:val="16"/>
          <w:szCs w:val="16"/>
        </w:rPr>
        <w:t xml:space="preserve">.      </w:t>
      </w:r>
      <w:r>
        <w:rPr>
          <w:rFonts w:ascii="Arial" w:eastAsia="Arial" w:hAnsi="Arial" w:cs="Arial"/>
          <w:spacing w:val="17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u</w:t>
      </w:r>
      <w:r>
        <w:rPr>
          <w:rFonts w:ascii="Arial" w:eastAsia="Arial" w:hAnsi="Arial" w:cs="Arial"/>
          <w:position w:val="-1"/>
          <w:sz w:val="16"/>
          <w:szCs w:val="16"/>
        </w:rPr>
        <w:t xml:space="preserve">b  </w:t>
      </w:r>
      <w:r>
        <w:rPr>
          <w:rFonts w:ascii="Arial" w:eastAsia="Arial" w:hAnsi="Arial" w:cs="Arial"/>
          <w:spacing w:val="20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e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k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position w:val="-1"/>
          <w:sz w:val="16"/>
          <w:szCs w:val="16"/>
        </w:rPr>
        <w:t xml:space="preserve">i  </w:t>
      </w:r>
      <w:r>
        <w:rPr>
          <w:rFonts w:ascii="Arial" w:eastAsia="Arial" w:hAnsi="Arial" w:cs="Arial"/>
          <w:spacing w:val="2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pe</w:t>
      </w:r>
      <w:r>
        <w:rPr>
          <w:rFonts w:ascii="Arial" w:eastAsia="Arial" w:hAnsi="Arial" w:cs="Arial"/>
          <w:position w:val="-1"/>
          <w:sz w:val="16"/>
          <w:szCs w:val="16"/>
        </w:rPr>
        <w:t>l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a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k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an</w:t>
      </w:r>
      <w:r>
        <w:rPr>
          <w:rFonts w:ascii="Arial" w:eastAsia="Arial" w:hAnsi="Arial" w:cs="Arial"/>
          <w:position w:val="-1"/>
          <w:sz w:val="16"/>
          <w:szCs w:val="16"/>
        </w:rPr>
        <w:t xml:space="preserve">a  </w:t>
      </w:r>
      <w:r>
        <w:rPr>
          <w:rFonts w:ascii="Arial" w:eastAsia="Arial" w:hAnsi="Arial" w:cs="Arial"/>
          <w:spacing w:val="20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per</w:t>
      </w:r>
      <w:r>
        <w:rPr>
          <w:rFonts w:ascii="Arial" w:eastAsia="Arial" w:hAnsi="Arial" w:cs="Arial"/>
          <w:position w:val="-1"/>
          <w:sz w:val="16"/>
          <w:szCs w:val="16"/>
        </w:rPr>
        <w:t>ih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a</w:t>
      </w:r>
      <w:r>
        <w:rPr>
          <w:rFonts w:ascii="Arial" w:eastAsia="Arial" w:hAnsi="Arial" w:cs="Arial"/>
          <w:position w:val="-1"/>
          <w:sz w:val="16"/>
          <w:szCs w:val="16"/>
        </w:rPr>
        <w:t xml:space="preserve">l  </w:t>
      </w:r>
      <w:r>
        <w:rPr>
          <w:rFonts w:ascii="Arial" w:eastAsia="Arial" w:hAnsi="Arial" w:cs="Arial"/>
          <w:spacing w:val="18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per</w:t>
      </w:r>
      <w:r>
        <w:rPr>
          <w:rFonts w:ascii="Arial" w:eastAsia="Arial" w:hAnsi="Arial" w:cs="Arial"/>
          <w:position w:val="-1"/>
          <w:sz w:val="16"/>
          <w:szCs w:val="16"/>
        </w:rPr>
        <w:t>m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i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n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t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aa</w:t>
      </w:r>
      <w:r>
        <w:rPr>
          <w:rFonts w:ascii="Arial" w:eastAsia="Arial" w:hAnsi="Arial" w:cs="Arial"/>
          <w:position w:val="-1"/>
          <w:sz w:val="16"/>
          <w:szCs w:val="16"/>
        </w:rPr>
        <w:t>n</w:t>
      </w:r>
    </w:p>
    <w:p w14:paraId="6A8054B5" w14:textId="77777777" w:rsidR="006C4D42" w:rsidRDefault="00000000">
      <w:pPr>
        <w:spacing w:before="27"/>
        <w:ind w:left="65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 xml:space="preserve">lan </w:t>
      </w:r>
      <w:r>
        <w:rPr>
          <w:rFonts w:ascii="Arial" w:eastAsia="Arial" w:hAnsi="Arial" w:cs="Arial"/>
          <w:spacing w:val="-1"/>
          <w:sz w:val="16"/>
          <w:szCs w:val="16"/>
        </w:rPr>
        <w:t>ren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er</w:t>
      </w:r>
      <w:r>
        <w:rPr>
          <w:rFonts w:ascii="Arial" w:eastAsia="Arial" w:hAnsi="Arial" w:cs="Arial"/>
          <w:sz w:val="16"/>
          <w:szCs w:val="16"/>
        </w:rPr>
        <w:t>ja</w:t>
      </w:r>
    </w:p>
    <w:p w14:paraId="583EA18F" w14:textId="77777777" w:rsidR="006C4D42" w:rsidRDefault="006C4D42">
      <w:pPr>
        <w:spacing w:before="4" w:line="100" w:lineRule="exact"/>
        <w:rPr>
          <w:sz w:val="10"/>
          <w:szCs w:val="10"/>
        </w:rPr>
      </w:pPr>
    </w:p>
    <w:p w14:paraId="75C8C3D0" w14:textId="77777777" w:rsidR="006C4D42" w:rsidRDefault="00000000">
      <w:pPr>
        <w:spacing w:line="160" w:lineRule="exact"/>
        <w:ind w:left="652" w:right="-4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position w:val="-2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au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r   </w:t>
      </w:r>
      <w:r>
        <w:rPr>
          <w:rFonts w:ascii="Arial" w:eastAsia="Arial" w:hAnsi="Arial" w:cs="Arial"/>
          <w:spacing w:val="4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TU   </w:t>
      </w:r>
      <w:r>
        <w:rPr>
          <w:rFonts w:ascii="Arial" w:eastAsia="Arial" w:hAnsi="Arial" w:cs="Arial"/>
          <w:spacing w:val="4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2"/>
          <w:sz w:val="16"/>
          <w:szCs w:val="16"/>
        </w:rPr>
        <w:t>mel</w:t>
      </w:r>
      <w:r>
        <w:rPr>
          <w:rFonts w:ascii="Arial" w:eastAsia="Arial" w:hAnsi="Arial" w:cs="Arial"/>
          <w:spacing w:val="-3"/>
          <w:position w:val="-2"/>
          <w:sz w:val="16"/>
          <w:szCs w:val="16"/>
        </w:rPr>
        <w:t>a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k</w:t>
      </w:r>
      <w:r>
        <w:rPr>
          <w:rFonts w:ascii="Arial" w:eastAsia="Arial" w:hAnsi="Arial" w:cs="Arial"/>
          <w:spacing w:val="-3"/>
          <w:position w:val="-2"/>
          <w:sz w:val="16"/>
          <w:szCs w:val="16"/>
        </w:rPr>
        <w:t>u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a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n   </w:t>
      </w:r>
      <w:r>
        <w:rPr>
          <w:rFonts w:ascii="Arial" w:eastAsia="Arial" w:hAnsi="Arial" w:cs="Arial"/>
          <w:spacing w:val="4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d</w:t>
      </w:r>
      <w:r>
        <w:rPr>
          <w:rFonts w:ascii="Arial" w:eastAsia="Arial" w:hAnsi="Arial" w:cs="Arial"/>
          <w:position w:val="-2"/>
          <w:sz w:val="16"/>
          <w:szCs w:val="16"/>
        </w:rPr>
        <w:t>i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p</w:t>
      </w:r>
      <w:r>
        <w:rPr>
          <w:rFonts w:ascii="Arial" w:eastAsia="Arial" w:hAnsi="Arial" w:cs="Arial"/>
          <w:spacing w:val="-3"/>
          <w:position w:val="-2"/>
          <w:sz w:val="16"/>
          <w:szCs w:val="16"/>
        </w:rPr>
        <w:t>o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s</w:t>
      </w:r>
      <w:r>
        <w:rPr>
          <w:rFonts w:ascii="Arial" w:eastAsia="Arial" w:hAnsi="Arial" w:cs="Arial"/>
          <w:spacing w:val="-2"/>
          <w:position w:val="-2"/>
          <w:sz w:val="16"/>
          <w:szCs w:val="16"/>
        </w:rPr>
        <w:t>i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s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i   </w:t>
      </w:r>
      <w:r>
        <w:rPr>
          <w:rFonts w:ascii="Arial" w:eastAsia="Arial" w:hAnsi="Arial" w:cs="Arial"/>
          <w:spacing w:val="5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per</w:t>
      </w:r>
      <w:r>
        <w:rPr>
          <w:rFonts w:ascii="Arial" w:eastAsia="Arial" w:hAnsi="Arial" w:cs="Arial"/>
          <w:position w:val="-2"/>
          <w:sz w:val="16"/>
          <w:szCs w:val="16"/>
        </w:rPr>
        <w:t>int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a</w:t>
      </w:r>
      <w:r>
        <w:rPr>
          <w:rFonts w:ascii="Arial" w:eastAsia="Arial" w:hAnsi="Arial" w:cs="Arial"/>
          <w:position w:val="-2"/>
          <w:sz w:val="16"/>
          <w:szCs w:val="16"/>
        </w:rPr>
        <w:t>h</w:t>
      </w:r>
    </w:p>
    <w:p w14:paraId="320CECBD" w14:textId="77777777" w:rsidR="006C4D42" w:rsidRDefault="00000000">
      <w:pPr>
        <w:spacing w:line="220" w:lineRule="exact"/>
        <w:ind w:left="19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position w:val="8"/>
          <w:sz w:val="16"/>
          <w:szCs w:val="16"/>
        </w:rPr>
        <w:t>2</w:t>
      </w:r>
      <w:r>
        <w:rPr>
          <w:rFonts w:ascii="Arial" w:eastAsia="Arial" w:hAnsi="Arial" w:cs="Arial"/>
          <w:position w:val="8"/>
          <w:sz w:val="16"/>
          <w:szCs w:val="16"/>
        </w:rPr>
        <w:t xml:space="preserve">.      </w:t>
      </w:r>
      <w:r>
        <w:rPr>
          <w:rFonts w:ascii="Arial" w:eastAsia="Arial" w:hAnsi="Arial" w:cs="Arial"/>
          <w:spacing w:val="17"/>
          <w:position w:val="8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epad</w:t>
      </w:r>
      <w:r>
        <w:rPr>
          <w:rFonts w:ascii="Arial" w:eastAsia="Arial" w:hAnsi="Arial" w:cs="Arial"/>
          <w:position w:val="-1"/>
          <w:sz w:val="16"/>
          <w:szCs w:val="16"/>
        </w:rPr>
        <w:t>a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1"/>
          <w:sz w:val="16"/>
          <w:szCs w:val="16"/>
        </w:rPr>
        <w:t>m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a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position w:val="-1"/>
          <w:sz w:val="16"/>
          <w:szCs w:val="16"/>
        </w:rPr>
        <w:t>ing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-</w:t>
      </w:r>
      <w:r>
        <w:rPr>
          <w:rFonts w:ascii="Arial" w:eastAsia="Arial" w:hAnsi="Arial" w:cs="Arial"/>
          <w:position w:val="-1"/>
          <w:sz w:val="16"/>
          <w:szCs w:val="16"/>
        </w:rPr>
        <w:t>m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a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position w:val="-1"/>
          <w:sz w:val="16"/>
          <w:szCs w:val="16"/>
        </w:rPr>
        <w:t>ing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u</w:t>
      </w:r>
      <w:r>
        <w:rPr>
          <w:rFonts w:ascii="Arial" w:eastAsia="Arial" w:hAnsi="Arial" w:cs="Arial"/>
          <w:position w:val="-1"/>
          <w:sz w:val="16"/>
          <w:szCs w:val="16"/>
        </w:rPr>
        <w:t>b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ek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position w:val="-1"/>
          <w:sz w:val="16"/>
          <w:szCs w:val="16"/>
        </w:rPr>
        <w:t>i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pe</w:t>
      </w:r>
      <w:r>
        <w:rPr>
          <w:rFonts w:ascii="Arial" w:eastAsia="Arial" w:hAnsi="Arial" w:cs="Arial"/>
          <w:position w:val="-1"/>
          <w:sz w:val="16"/>
          <w:szCs w:val="16"/>
        </w:rPr>
        <w:t>la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ks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an</w:t>
      </w:r>
      <w:r>
        <w:rPr>
          <w:rFonts w:ascii="Arial" w:eastAsia="Arial" w:hAnsi="Arial" w:cs="Arial"/>
          <w:position w:val="-1"/>
          <w:sz w:val="16"/>
          <w:szCs w:val="16"/>
        </w:rPr>
        <w:t>a</w:t>
      </w:r>
    </w:p>
    <w:p w14:paraId="34E2D0F9" w14:textId="77777777" w:rsidR="006C4D42" w:rsidRDefault="006C4D42">
      <w:pPr>
        <w:spacing w:before="4" w:line="100" w:lineRule="exact"/>
        <w:rPr>
          <w:sz w:val="10"/>
          <w:szCs w:val="10"/>
        </w:rPr>
      </w:pPr>
    </w:p>
    <w:p w14:paraId="7C77B0C7" w14:textId="77777777" w:rsidR="006C4D42" w:rsidRDefault="00000000">
      <w:pPr>
        <w:ind w:left="652" w:right="-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M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in</w:t>
      </w:r>
      <w:r>
        <w:rPr>
          <w:rFonts w:ascii="Arial" w:eastAsia="Arial" w:hAnsi="Arial" w:cs="Arial"/>
          <w:spacing w:val="-1"/>
          <w:sz w:val="16"/>
          <w:szCs w:val="16"/>
        </w:rPr>
        <w:t>g-</w:t>
      </w:r>
      <w:r>
        <w:rPr>
          <w:rFonts w:ascii="Arial" w:eastAsia="Arial" w:hAnsi="Arial" w:cs="Arial"/>
          <w:sz w:val="16"/>
          <w:szCs w:val="16"/>
        </w:rPr>
        <w:t>m</w:t>
      </w:r>
      <w:r>
        <w:rPr>
          <w:rFonts w:ascii="Arial" w:eastAsia="Arial" w:hAnsi="Arial" w:cs="Arial"/>
          <w:spacing w:val="-3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 xml:space="preserve">ing     </w:t>
      </w:r>
      <w:r>
        <w:rPr>
          <w:rFonts w:ascii="Arial" w:eastAsia="Arial" w:hAnsi="Arial" w:cs="Arial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 xml:space="preserve">b    </w:t>
      </w:r>
      <w:r>
        <w:rPr>
          <w:rFonts w:ascii="Arial" w:eastAsia="Arial" w:hAnsi="Arial" w:cs="Arial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ek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 xml:space="preserve">i     </w:t>
      </w:r>
      <w:r>
        <w:rPr>
          <w:rFonts w:ascii="Arial" w:eastAsia="Arial" w:hAnsi="Arial" w:cs="Arial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pe</w:t>
      </w:r>
      <w:r>
        <w:rPr>
          <w:rFonts w:ascii="Arial" w:eastAsia="Arial" w:hAnsi="Arial" w:cs="Arial"/>
          <w:sz w:val="16"/>
          <w:szCs w:val="16"/>
        </w:rPr>
        <w:t>la</w:t>
      </w:r>
      <w:r>
        <w:rPr>
          <w:rFonts w:ascii="Arial" w:eastAsia="Arial" w:hAnsi="Arial" w:cs="Arial"/>
          <w:spacing w:val="-1"/>
          <w:sz w:val="16"/>
          <w:szCs w:val="16"/>
        </w:rPr>
        <w:t>k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>a</w:t>
      </w:r>
    </w:p>
    <w:p w14:paraId="16C5B7B5" w14:textId="77777777" w:rsidR="006C4D42" w:rsidRDefault="00000000">
      <w:pPr>
        <w:tabs>
          <w:tab w:val="left" w:pos="640"/>
        </w:tabs>
        <w:spacing w:before="29" w:line="258" w:lineRule="auto"/>
        <w:ind w:left="652" w:right="-25" w:hanging="46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3</w:t>
      </w:r>
      <w:r>
        <w:rPr>
          <w:rFonts w:ascii="Arial" w:eastAsia="Arial" w:hAnsi="Arial" w:cs="Arial"/>
          <w:sz w:val="16"/>
          <w:szCs w:val="16"/>
        </w:rPr>
        <w:t>.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position w:val="1"/>
          <w:sz w:val="16"/>
          <w:szCs w:val="16"/>
        </w:rPr>
        <w:t>me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ner</w:t>
      </w:r>
      <w:r>
        <w:rPr>
          <w:rFonts w:ascii="Arial" w:eastAsia="Arial" w:hAnsi="Arial" w:cs="Arial"/>
          <w:position w:val="1"/>
          <w:sz w:val="16"/>
          <w:szCs w:val="16"/>
        </w:rPr>
        <w:t>i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m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a</w:t>
      </w:r>
      <w:r>
        <w:rPr>
          <w:rFonts w:ascii="Arial" w:eastAsia="Arial" w:hAnsi="Arial" w:cs="Arial"/>
          <w:position w:val="1"/>
          <w:sz w:val="16"/>
          <w:szCs w:val="16"/>
        </w:rPr>
        <w:t xml:space="preserve">,   </w:t>
      </w:r>
      <w:r>
        <w:rPr>
          <w:rFonts w:ascii="Arial" w:eastAsia="Arial" w:hAnsi="Arial" w:cs="Arial"/>
          <w:spacing w:val="20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1"/>
          <w:sz w:val="16"/>
          <w:szCs w:val="16"/>
        </w:rPr>
        <w:t>me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re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po</w:t>
      </w:r>
      <w:r>
        <w:rPr>
          <w:rFonts w:ascii="Arial" w:eastAsia="Arial" w:hAnsi="Arial" w:cs="Arial"/>
          <w:position w:val="1"/>
          <w:sz w:val="16"/>
          <w:szCs w:val="16"/>
        </w:rPr>
        <w:t xml:space="preserve">n   </w:t>
      </w:r>
      <w:r>
        <w:rPr>
          <w:rFonts w:ascii="Arial" w:eastAsia="Arial" w:hAnsi="Arial" w:cs="Arial"/>
          <w:spacing w:val="19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da</w:t>
      </w:r>
      <w:r>
        <w:rPr>
          <w:rFonts w:ascii="Arial" w:eastAsia="Arial" w:hAnsi="Arial" w:cs="Arial"/>
          <w:position w:val="1"/>
          <w:sz w:val="16"/>
          <w:szCs w:val="16"/>
        </w:rPr>
        <w:t xml:space="preserve">n   </w:t>
      </w:r>
      <w:r>
        <w:rPr>
          <w:rFonts w:ascii="Arial" w:eastAsia="Arial" w:hAnsi="Arial" w:cs="Arial"/>
          <w:spacing w:val="19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1"/>
          <w:sz w:val="16"/>
          <w:szCs w:val="16"/>
        </w:rPr>
        <w:t>me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ng</w:t>
      </w:r>
      <w:r>
        <w:rPr>
          <w:rFonts w:ascii="Arial" w:eastAsia="Arial" w:hAnsi="Arial" w:cs="Arial"/>
          <w:position w:val="1"/>
          <w:sz w:val="16"/>
          <w:szCs w:val="16"/>
        </w:rPr>
        <w:t>iri</w:t>
      </w:r>
      <w:r>
        <w:rPr>
          <w:rFonts w:ascii="Arial" w:eastAsia="Arial" w:hAnsi="Arial" w:cs="Arial"/>
          <w:spacing w:val="-2"/>
          <w:position w:val="1"/>
          <w:sz w:val="16"/>
          <w:szCs w:val="16"/>
        </w:rPr>
        <w:t>m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a</w:t>
      </w:r>
      <w:r>
        <w:rPr>
          <w:rFonts w:ascii="Arial" w:eastAsia="Arial" w:hAnsi="Arial" w:cs="Arial"/>
          <w:position w:val="1"/>
          <w:sz w:val="16"/>
          <w:szCs w:val="16"/>
        </w:rPr>
        <w:t xml:space="preserve">n </w:t>
      </w:r>
      <w:r>
        <w:rPr>
          <w:rFonts w:ascii="Arial" w:eastAsia="Arial" w:hAnsi="Arial" w:cs="Arial"/>
          <w:spacing w:val="-1"/>
          <w:sz w:val="16"/>
          <w:szCs w:val="16"/>
        </w:rPr>
        <w:t>ren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>lan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er</w:t>
      </w:r>
      <w:r>
        <w:rPr>
          <w:rFonts w:ascii="Arial" w:eastAsia="Arial" w:hAnsi="Arial" w:cs="Arial"/>
          <w:sz w:val="16"/>
          <w:szCs w:val="16"/>
        </w:rPr>
        <w:t>ja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epad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au</w:t>
      </w:r>
      <w:r>
        <w:rPr>
          <w:rFonts w:ascii="Arial" w:eastAsia="Arial" w:hAnsi="Arial" w:cs="Arial"/>
          <w:sz w:val="16"/>
          <w:szCs w:val="16"/>
        </w:rPr>
        <w:t>r TU</w:t>
      </w:r>
    </w:p>
    <w:p w14:paraId="3A256682" w14:textId="77777777" w:rsidR="006C4D42" w:rsidRDefault="00000000">
      <w:pPr>
        <w:spacing w:before="23"/>
        <w:ind w:left="652" w:right="-4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au</w:t>
      </w:r>
      <w:r>
        <w:rPr>
          <w:rFonts w:ascii="Arial" w:eastAsia="Arial" w:hAnsi="Arial" w:cs="Arial"/>
          <w:sz w:val="16"/>
          <w:szCs w:val="16"/>
        </w:rPr>
        <w:t xml:space="preserve">r </w:t>
      </w:r>
      <w:r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 xml:space="preserve">TU </w:t>
      </w:r>
      <w:r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m</w:t>
      </w:r>
      <w:r>
        <w:rPr>
          <w:rFonts w:ascii="Arial" w:eastAsia="Arial" w:hAnsi="Arial" w:cs="Arial"/>
          <w:spacing w:val="-1"/>
          <w:sz w:val="16"/>
          <w:szCs w:val="16"/>
        </w:rPr>
        <w:t>engada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 xml:space="preserve">n </w:t>
      </w:r>
      <w:r>
        <w:rPr>
          <w:rFonts w:ascii="Arial" w:eastAsia="Arial" w:hAnsi="Arial" w:cs="Arial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rap</w:t>
      </w:r>
      <w:r>
        <w:rPr>
          <w:rFonts w:ascii="Arial" w:eastAsia="Arial" w:hAnsi="Arial" w:cs="Arial"/>
          <w:spacing w:val="-3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 xml:space="preserve">t </w:t>
      </w:r>
      <w:r>
        <w:rPr>
          <w:rFonts w:ascii="Arial" w:eastAsia="Arial" w:hAnsi="Arial" w:cs="Arial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p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mb</w:t>
      </w:r>
      <w:r>
        <w:rPr>
          <w:rFonts w:ascii="Arial" w:eastAsia="Arial" w:hAnsi="Arial" w:cs="Arial"/>
          <w:spacing w:val="-1"/>
          <w:sz w:val="16"/>
          <w:szCs w:val="16"/>
        </w:rPr>
        <w:t>aha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n</w:t>
      </w:r>
    </w:p>
    <w:p w14:paraId="47DA5534" w14:textId="77777777" w:rsidR="006C4D42" w:rsidRDefault="00000000">
      <w:pPr>
        <w:spacing w:line="100" w:lineRule="exact"/>
        <w:ind w:right="-44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on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e</w:t>
      </w:r>
      <w:r>
        <w:rPr>
          <w:rFonts w:ascii="Arial" w:eastAsia="Arial" w:hAnsi="Arial" w:cs="Arial"/>
          <w:position w:val="1"/>
          <w:sz w:val="16"/>
          <w:szCs w:val="16"/>
        </w:rPr>
        <w:t>p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N</w:t>
      </w:r>
      <w:r>
        <w:rPr>
          <w:rFonts w:ascii="Arial" w:eastAsia="Arial" w:hAnsi="Arial" w:cs="Arial"/>
          <w:spacing w:val="-3"/>
          <w:position w:val="1"/>
          <w:sz w:val="16"/>
          <w:szCs w:val="16"/>
        </w:rPr>
        <w:t>o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t</w:t>
      </w:r>
      <w:r>
        <w:rPr>
          <w:rFonts w:ascii="Arial" w:eastAsia="Arial" w:hAnsi="Arial" w:cs="Arial"/>
          <w:position w:val="1"/>
          <w:sz w:val="16"/>
          <w:szCs w:val="16"/>
        </w:rPr>
        <w:t>a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D</w:t>
      </w:r>
      <w:r>
        <w:rPr>
          <w:rFonts w:ascii="Arial" w:eastAsia="Arial" w:hAnsi="Arial" w:cs="Arial"/>
          <w:position w:val="1"/>
          <w:sz w:val="16"/>
          <w:szCs w:val="16"/>
        </w:rPr>
        <w:t>in</w:t>
      </w:r>
      <w:r>
        <w:rPr>
          <w:rFonts w:ascii="Arial" w:eastAsia="Arial" w:hAnsi="Arial" w:cs="Arial"/>
          <w:spacing w:val="-3"/>
          <w:position w:val="1"/>
          <w:sz w:val="16"/>
          <w:szCs w:val="16"/>
        </w:rPr>
        <w:t>a</w:t>
      </w:r>
      <w:r>
        <w:rPr>
          <w:rFonts w:ascii="Arial" w:eastAsia="Arial" w:hAnsi="Arial" w:cs="Arial"/>
          <w:position w:val="1"/>
          <w:sz w:val="16"/>
          <w:szCs w:val="16"/>
        </w:rPr>
        <w:t xml:space="preserve">s        </w:t>
      </w:r>
      <w:r>
        <w:rPr>
          <w:rFonts w:ascii="Arial" w:eastAsia="Arial" w:hAnsi="Arial" w:cs="Arial"/>
          <w:spacing w:val="11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1</w:t>
      </w:r>
      <w:r>
        <w:rPr>
          <w:rFonts w:ascii="Arial" w:eastAsia="Arial" w:hAnsi="Arial" w:cs="Arial"/>
          <w:position w:val="1"/>
          <w:sz w:val="16"/>
          <w:szCs w:val="16"/>
        </w:rPr>
        <w:t>0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1"/>
          <w:sz w:val="16"/>
          <w:szCs w:val="16"/>
        </w:rPr>
        <w:t>Me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n</w:t>
      </w:r>
      <w:r>
        <w:rPr>
          <w:rFonts w:ascii="Arial" w:eastAsia="Arial" w:hAnsi="Arial" w:cs="Arial"/>
          <w:position w:val="1"/>
          <w:sz w:val="16"/>
          <w:szCs w:val="16"/>
        </w:rPr>
        <w:t>it</w:t>
      </w:r>
    </w:p>
    <w:p w14:paraId="1E038CC6" w14:textId="77777777" w:rsidR="006C4D42" w:rsidRDefault="006C4D42">
      <w:pPr>
        <w:spacing w:line="200" w:lineRule="exact"/>
      </w:pPr>
    </w:p>
    <w:p w14:paraId="093C5C74" w14:textId="77777777" w:rsidR="006C4D42" w:rsidRDefault="006C4D42">
      <w:pPr>
        <w:spacing w:before="1" w:line="220" w:lineRule="exact"/>
        <w:rPr>
          <w:sz w:val="22"/>
          <w:szCs w:val="22"/>
        </w:rPr>
      </w:pPr>
    </w:p>
    <w:p w14:paraId="6BB37D6B" w14:textId="77777777" w:rsidR="006C4D42" w:rsidRDefault="00000000">
      <w:pPr>
        <w:spacing w:line="140" w:lineRule="exac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position w:val="-3"/>
          <w:sz w:val="16"/>
          <w:szCs w:val="16"/>
        </w:rPr>
        <w:t>D</w:t>
      </w:r>
      <w:r>
        <w:rPr>
          <w:rFonts w:ascii="Arial" w:eastAsia="Arial" w:hAnsi="Arial" w:cs="Arial"/>
          <w:position w:val="-3"/>
          <w:sz w:val="16"/>
          <w:szCs w:val="16"/>
        </w:rPr>
        <w:t>i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3"/>
          <w:sz w:val="16"/>
          <w:szCs w:val="16"/>
        </w:rPr>
        <w:t>po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s</w:t>
      </w:r>
      <w:r>
        <w:rPr>
          <w:rFonts w:ascii="Arial" w:eastAsia="Arial" w:hAnsi="Arial" w:cs="Arial"/>
          <w:spacing w:val="-2"/>
          <w:position w:val="-3"/>
          <w:sz w:val="16"/>
          <w:szCs w:val="16"/>
        </w:rPr>
        <w:t>i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s</w:t>
      </w:r>
      <w:r>
        <w:rPr>
          <w:rFonts w:ascii="Arial" w:eastAsia="Arial" w:hAnsi="Arial" w:cs="Arial"/>
          <w:position w:val="-3"/>
          <w:sz w:val="16"/>
          <w:szCs w:val="16"/>
        </w:rPr>
        <w:t xml:space="preserve">i </w:t>
      </w:r>
      <w:r>
        <w:rPr>
          <w:rFonts w:ascii="Arial" w:eastAsia="Arial" w:hAnsi="Arial" w:cs="Arial"/>
          <w:spacing w:val="-1"/>
          <w:position w:val="-3"/>
          <w:sz w:val="16"/>
          <w:szCs w:val="16"/>
        </w:rPr>
        <w:t>No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t</w:t>
      </w:r>
      <w:r>
        <w:rPr>
          <w:rFonts w:ascii="Arial" w:eastAsia="Arial" w:hAnsi="Arial" w:cs="Arial"/>
          <w:position w:val="-3"/>
          <w:sz w:val="16"/>
          <w:szCs w:val="16"/>
        </w:rPr>
        <w:t>a</w:t>
      </w:r>
    </w:p>
    <w:p w14:paraId="5FDF6350" w14:textId="77777777" w:rsidR="006C4D42" w:rsidRDefault="00000000">
      <w:pPr>
        <w:spacing w:line="240" w:lineRule="exact"/>
        <w:ind w:right="-6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position w:val="-1"/>
          <w:sz w:val="16"/>
          <w:szCs w:val="16"/>
        </w:rPr>
        <w:t>D</w:t>
      </w:r>
      <w:r>
        <w:rPr>
          <w:rFonts w:ascii="Arial" w:eastAsia="Arial" w:hAnsi="Arial" w:cs="Arial"/>
          <w:position w:val="-1"/>
          <w:sz w:val="16"/>
          <w:szCs w:val="16"/>
        </w:rPr>
        <w:t>in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a</w:t>
      </w:r>
      <w:r>
        <w:rPr>
          <w:rFonts w:ascii="Arial" w:eastAsia="Arial" w:hAnsi="Arial" w:cs="Arial"/>
          <w:position w:val="-1"/>
          <w:sz w:val="16"/>
          <w:szCs w:val="16"/>
        </w:rPr>
        <w:t xml:space="preserve">s                              </w:t>
      </w:r>
      <w:r>
        <w:rPr>
          <w:rFonts w:ascii="Arial" w:eastAsia="Arial" w:hAnsi="Arial" w:cs="Arial"/>
          <w:spacing w:val="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9"/>
          <w:sz w:val="16"/>
          <w:szCs w:val="16"/>
        </w:rPr>
        <w:t>1</w:t>
      </w:r>
      <w:r>
        <w:rPr>
          <w:rFonts w:ascii="Arial" w:eastAsia="Arial" w:hAnsi="Arial" w:cs="Arial"/>
          <w:position w:val="9"/>
          <w:sz w:val="16"/>
          <w:szCs w:val="16"/>
        </w:rPr>
        <w:t>0</w:t>
      </w:r>
      <w:r>
        <w:rPr>
          <w:rFonts w:ascii="Arial" w:eastAsia="Arial" w:hAnsi="Arial" w:cs="Arial"/>
          <w:spacing w:val="1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position w:val="9"/>
          <w:sz w:val="16"/>
          <w:szCs w:val="16"/>
        </w:rPr>
        <w:t>Me</w:t>
      </w:r>
      <w:r>
        <w:rPr>
          <w:rFonts w:ascii="Arial" w:eastAsia="Arial" w:hAnsi="Arial" w:cs="Arial"/>
          <w:spacing w:val="-1"/>
          <w:position w:val="9"/>
          <w:sz w:val="16"/>
          <w:szCs w:val="16"/>
        </w:rPr>
        <w:t>n</w:t>
      </w:r>
      <w:r>
        <w:rPr>
          <w:rFonts w:ascii="Arial" w:eastAsia="Arial" w:hAnsi="Arial" w:cs="Arial"/>
          <w:position w:val="9"/>
          <w:sz w:val="16"/>
          <w:szCs w:val="16"/>
        </w:rPr>
        <w:t>it</w:t>
      </w:r>
    </w:p>
    <w:p w14:paraId="17F1CE34" w14:textId="77777777" w:rsidR="006C4D42" w:rsidRDefault="006C4D42">
      <w:pPr>
        <w:spacing w:before="5" w:line="200" w:lineRule="exact"/>
      </w:pPr>
    </w:p>
    <w:p w14:paraId="32806813" w14:textId="77777777" w:rsidR="006C4D42" w:rsidRDefault="00000000">
      <w:pPr>
        <w:spacing w:line="140" w:lineRule="exac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position w:val="-3"/>
          <w:sz w:val="16"/>
          <w:szCs w:val="16"/>
        </w:rPr>
        <w:t>U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3"/>
          <w:sz w:val="16"/>
          <w:szCs w:val="16"/>
        </w:rPr>
        <w:t>u</w:t>
      </w:r>
      <w:r>
        <w:rPr>
          <w:rFonts w:ascii="Arial" w:eastAsia="Arial" w:hAnsi="Arial" w:cs="Arial"/>
          <w:position w:val="-3"/>
          <w:sz w:val="16"/>
          <w:szCs w:val="16"/>
        </w:rPr>
        <w:t>lan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3"/>
          <w:sz w:val="16"/>
          <w:szCs w:val="16"/>
        </w:rPr>
        <w:t>ren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c</w:t>
      </w:r>
      <w:r>
        <w:rPr>
          <w:rFonts w:ascii="Arial" w:eastAsia="Arial" w:hAnsi="Arial" w:cs="Arial"/>
          <w:spacing w:val="-1"/>
          <w:position w:val="-3"/>
          <w:sz w:val="16"/>
          <w:szCs w:val="16"/>
        </w:rPr>
        <w:t>an</w:t>
      </w:r>
      <w:r>
        <w:rPr>
          <w:rFonts w:ascii="Arial" w:eastAsia="Arial" w:hAnsi="Arial" w:cs="Arial"/>
          <w:position w:val="-3"/>
          <w:sz w:val="16"/>
          <w:szCs w:val="16"/>
        </w:rPr>
        <w:t>a</w:t>
      </w:r>
    </w:p>
    <w:p w14:paraId="032569D0" w14:textId="77777777" w:rsidR="006C4D42" w:rsidRDefault="00000000">
      <w:pPr>
        <w:spacing w:line="240" w:lineRule="exac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position w:val="-1"/>
          <w:sz w:val="16"/>
          <w:szCs w:val="16"/>
        </w:rPr>
        <w:t>k</w:t>
      </w:r>
      <w:r>
        <w:rPr>
          <w:rFonts w:ascii="Arial" w:eastAsia="Arial" w:hAnsi="Arial" w:cs="Arial"/>
          <w:position w:val="-1"/>
          <w:sz w:val="16"/>
          <w:szCs w:val="16"/>
        </w:rPr>
        <w:t>in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</w:t>
      </w:r>
      <w:r>
        <w:rPr>
          <w:rFonts w:ascii="Arial" w:eastAsia="Arial" w:hAnsi="Arial" w:cs="Arial"/>
          <w:position w:val="-1"/>
          <w:sz w:val="16"/>
          <w:szCs w:val="16"/>
        </w:rPr>
        <w:t xml:space="preserve">rja                              </w:t>
      </w:r>
      <w:r>
        <w:rPr>
          <w:rFonts w:ascii="Arial" w:eastAsia="Arial" w:hAnsi="Arial" w:cs="Arial"/>
          <w:spacing w:val="34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9"/>
          <w:sz w:val="16"/>
          <w:szCs w:val="16"/>
        </w:rPr>
        <w:t>7</w:t>
      </w:r>
      <w:r>
        <w:rPr>
          <w:rFonts w:ascii="Arial" w:eastAsia="Arial" w:hAnsi="Arial" w:cs="Arial"/>
          <w:spacing w:val="1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9"/>
          <w:sz w:val="16"/>
          <w:szCs w:val="16"/>
        </w:rPr>
        <w:t>Har</w:t>
      </w:r>
      <w:r>
        <w:rPr>
          <w:rFonts w:ascii="Arial" w:eastAsia="Arial" w:hAnsi="Arial" w:cs="Arial"/>
          <w:position w:val="9"/>
          <w:sz w:val="16"/>
          <w:szCs w:val="16"/>
        </w:rPr>
        <w:t>i</w:t>
      </w:r>
    </w:p>
    <w:p w14:paraId="4D58F9EC" w14:textId="77777777" w:rsidR="006C4D42" w:rsidRDefault="006C4D42">
      <w:pPr>
        <w:spacing w:before="2" w:line="140" w:lineRule="exact"/>
        <w:rPr>
          <w:sz w:val="14"/>
          <w:szCs w:val="14"/>
        </w:rPr>
      </w:pPr>
    </w:p>
    <w:p w14:paraId="6978B6C4" w14:textId="77777777" w:rsidR="006C4D42" w:rsidRDefault="00000000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P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mb</w:t>
      </w:r>
      <w:r>
        <w:rPr>
          <w:rFonts w:ascii="Arial" w:eastAsia="Arial" w:hAnsi="Arial" w:cs="Arial"/>
          <w:spacing w:val="-1"/>
          <w:sz w:val="16"/>
          <w:szCs w:val="16"/>
        </w:rPr>
        <w:t>aha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n</w:t>
      </w:r>
    </w:p>
    <w:p w14:paraId="57085A7D" w14:textId="77777777" w:rsidR="006C4D42" w:rsidRDefault="00000000">
      <w:pPr>
        <w:spacing w:line="100" w:lineRule="exact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P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er</w:t>
      </w:r>
      <w:r>
        <w:rPr>
          <w:rFonts w:ascii="Arial" w:eastAsia="Arial" w:hAnsi="Arial" w:cs="Arial"/>
          <w:position w:val="1"/>
          <w:sz w:val="16"/>
          <w:szCs w:val="16"/>
        </w:rPr>
        <w:t>int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ah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/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No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t</w:t>
      </w:r>
      <w:r>
        <w:rPr>
          <w:rFonts w:ascii="Arial" w:eastAsia="Arial" w:hAnsi="Arial" w:cs="Arial"/>
          <w:position w:val="1"/>
          <w:sz w:val="16"/>
          <w:szCs w:val="16"/>
        </w:rPr>
        <w:t>a</w:t>
      </w:r>
    </w:p>
    <w:p w14:paraId="76844CB7" w14:textId="77777777" w:rsidR="006C4D42" w:rsidRDefault="00000000">
      <w:pPr>
        <w:spacing w:before="2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in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>s</w:t>
      </w:r>
    </w:p>
    <w:p w14:paraId="4C800A7B" w14:textId="77777777" w:rsidR="006C4D42" w:rsidRDefault="006C4D42">
      <w:pPr>
        <w:spacing w:before="10" w:line="200" w:lineRule="exact"/>
      </w:pPr>
    </w:p>
    <w:p w14:paraId="671EF037" w14:textId="77777777" w:rsidR="006C4D42" w:rsidRDefault="00000000">
      <w:pPr>
        <w:spacing w:line="275" w:lineRule="auto"/>
        <w:ind w:right="1475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I</w:t>
      </w:r>
      <w:r>
        <w:rPr>
          <w:rFonts w:ascii="Arial" w:eastAsia="Arial" w:hAnsi="Arial" w:cs="Arial"/>
          <w:spacing w:val="-1"/>
          <w:sz w:val="16"/>
          <w:szCs w:val="16"/>
        </w:rPr>
        <w:t>ns</w:t>
      </w:r>
      <w:r>
        <w:rPr>
          <w:rFonts w:ascii="Arial" w:eastAsia="Arial" w:hAnsi="Arial" w:cs="Arial"/>
          <w:spacing w:val="1"/>
          <w:sz w:val="16"/>
          <w:szCs w:val="16"/>
        </w:rPr>
        <w:t>kt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-3"/>
          <w:sz w:val="16"/>
          <w:szCs w:val="16"/>
        </w:rPr>
        <w:t>r</w:t>
      </w:r>
      <w:r>
        <w:rPr>
          <w:rFonts w:ascii="Arial" w:eastAsia="Arial" w:hAnsi="Arial" w:cs="Arial"/>
          <w:spacing w:val="1"/>
          <w:sz w:val="16"/>
          <w:szCs w:val="16"/>
        </w:rPr>
        <w:t>ks</w:t>
      </w:r>
      <w:r>
        <w:rPr>
          <w:rFonts w:ascii="Arial" w:eastAsia="Arial" w:hAnsi="Arial" w:cs="Arial"/>
          <w:spacing w:val="-2"/>
          <w:sz w:val="16"/>
          <w:szCs w:val="16"/>
        </w:rPr>
        <w:t>i</w:t>
      </w:r>
      <w:r>
        <w:rPr>
          <w:rFonts w:ascii="Arial" w:eastAsia="Arial" w:hAnsi="Arial" w:cs="Arial"/>
          <w:spacing w:val="1"/>
          <w:sz w:val="16"/>
          <w:szCs w:val="16"/>
        </w:rPr>
        <w:t>/P</w:t>
      </w:r>
      <w:r>
        <w:rPr>
          <w:rFonts w:ascii="Arial" w:eastAsia="Arial" w:hAnsi="Arial" w:cs="Arial"/>
          <w:spacing w:val="-1"/>
          <w:sz w:val="16"/>
          <w:szCs w:val="16"/>
        </w:rPr>
        <w:t>er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3"/>
          <w:sz w:val="16"/>
          <w:szCs w:val="16"/>
        </w:rPr>
        <w:t>n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a h</w:t>
      </w:r>
    </w:p>
    <w:p w14:paraId="28F25E86" w14:textId="77777777" w:rsidR="006C4D42" w:rsidRDefault="006C4D42">
      <w:pPr>
        <w:spacing w:before="3" w:line="180" w:lineRule="exact"/>
        <w:rPr>
          <w:sz w:val="18"/>
          <w:szCs w:val="18"/>
        </w:rPr>
      </w:pPr>
    </w:p>
    <w:p w14:paraId="75210DC6" w14:textId="77777777" w:rsidR="006C4D42" w:rsidRDefault="00000000">
      <w:pPr>
        <w:spacing w:line="275" w:lineRule="auto"/>
        <w:ind w:right="157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>lan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ren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 xml:space="preserve">a 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z w:val="16"/>
          <w:szCs w:val="16"/>
        </w:rPr>
        <w:t>in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rja</w:t>
      </w:r>
    </w:p>
    <w:p w14:paraId="101A4FA1" w14:textId="77777777" w:rsidR="006C4D42" w:rsidRDefault="006C4D42">
      <w:pPr>
        <w:spacing w:before="2" w:line="220" w:lineRule="exact"/>
        <w:rPr>
          <w:sz w:val="22"/>
          <w:szCs w:val="22"/>
        </w:rPr>
      </w:pPr>
    </w:p>
    <w:p w14:paraId="5C6DA023" w14:textId="77777777" w:rsidR="006C4D42" w:rsidRDefault="00000000">
      <w:pPr>
        <w:spacing w:line="120" w:lineRule="exact"/>
        <w:rPr>
          <w:rFonts w:ascii="Arial" w:eastAsia="Arial" w:hAnsi="Arial" w:cs="Arial"/>
          <w:sz w:val="16"/>
          <w:szCs w:val="16"/>
        </w:rPr>
        <w:sectPr w:rsidR="006C4D42">
          <w:type w:val="continuous"/>
          <w:pgSz w:w="20160" w:h="12240" w:orient="landscape"/>
          <w:pgMar w:top="1120" w:right="2920" w:bottom="280" w:left="1360" w:header="720" w:footer="720" w:gutter="0"/>
          <w:cols w:num="3" w:space="720" w:equalWidth="0">
            <w:col w:w="3898" w:space="6460"/>
            <w:col w:w="2404" w:space="387"/>
            <w:col w:w="2731"/>
          </w:cols>
        </w:sectPr>
      </w:pPr>
      <w:r>
        <w:rPr>
          <w:rFonts w:ascii="Arial" w:eastAsia="Arial" w:hAnsi="Arial" w:cs="Arial"/>
          <w:spacing w:val="1"/>
          <w:position w:val="-5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-5"/>
          <w:sz w:val="16"/>
          <w:szCs w:val="16"/>
        </w:rPr>
        <w:t>e</w:t>
      </w:r>
      <w:r>
        <w:rPr>
          <w:rFonts w:ascii="Arial" w:eastAsia="Arial" w:hAnsi="Arial" w:cs="Arial"/>
          <w:spacing w:val="1"/>
          <w:position w:val="-5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5"/>
          <w:sz w:val="16"/>
          <w:szCs w:val="16"/>
        </w:rPr>
        <w:t>ep</w:t>
      </w:r>
      <w:r>
        <w:rPr>
          <w:rFonts w:ascii="Arial" w:eastAsia="Arial" w:hAnsi="Arial" w:cs="Arial"/>
          <w:spacing w:val="-3"/>
          <w:position w:val="-5"/>
          <w:sz w:val="16"/>
          <w:szCs w:val="16"/>
        </w:rPr>
        <w:t>a</w:t>
      </w:r>
      <w:r>
        <w:rPr>
          <w:rFonts w:ascii="Arial" w:eastAsia="Arial" w:hAnsi="Arial" w:cs="Arial"/>
          <w:spacing w:val="1"/>
          <w:position w:val="-5"/>
          <w:sz w:val="16"/>
          <w:szCs w:val="16"/>
        </w:rPr>
        <w:t>kat</w:t>
      </w:r>
      <w:r>
        <w:rPr>
          <w:rFonts w:ascii="Arial" w:eastAsia="Arial" w:hAnsi="Arial" w:cs="Arial"/>
          <w:spacing w:val="-1"/>
          <w:position w:val="-5"/>
          <w:sz w:val="16"/>
          <w:szCs w:val="16"/>
        </w:rPr>
        <w:t>a</w:t>
      </w:r>
      <w:r>
        <w:rPr>
          <w:rFonts w:ascii="Arial" w:eastAsia="Arial" w:hAnsi="Arial" w:cs="Arial"/>
          <w:position w:val="-5"/>
          <w:sz w:val="16"/>
          <w:szCs w:val="16"/>
        </w:rPr>
        <w:t>n</w:t>
      </w:r>
    </w:p>
    <w:p w14:paraId="74A557F2" w14:textId="77777777" w:rsidR="006C4D42" w:rsidRDefault="00000000">
      <w:pPr>
        <w:spacing w:line="160" w:lineRule="exact"/>
        <w:ind w:left="190" w:right="-4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4</w:t>
      </w:r>
      <w:r>
        <w:rPr>
          <w:rFonts w:ascii="Arial" w:eastAsia="Arial" w:hAnsi="Arial" w:cs="Arial"/>
          <w:sz w:val="16"/>
          <w:szCs w:val="16"/>
        </w:rPr>
        <w:t xml:space="preserve">.      </w:t>
      </w:r>
      <w:r>
        <w:rPr>
          <w:rFonts w:ascii="Arial" w:eastAsia="Arial" w:hAnsi="Arial" w:cs="Arial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ren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c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an</w:t>
      </w:r>
      <w:r>
        <w:rPr>
          <w:rFonts w:ascii="Arial" w:eastAsia="Arial" w:hAnsi="Arial" w:cs="Arial"/>
          <w:position w:val="1"/>
          <w:sz w:val="16"/>
          <w:szCs w:val="16"/>
        </w:rPr>
        <w:t>a</w:t>
      </w:r>
      <w:r>
        <w:rPr>
          <w:rFonts w:ascii="Arial" w:eastAsia="Arial" w:hAnsi="Arial" w:cs="Arial"/>
          <w:spacing w:val="17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2"/>
          <w:position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er</w:t>
      </w:r>
      <w:r>
        <w:rPr>
          <w:rFonts w:ascii="Arial" w:eastAsia="Arial" w:hAnsi="Arial" w:cs="Arial"/>
          <w:position w:val="1"/>
          <w:sz w:val="16"/>
          <w:szCs w:val="16"/>
        </w:rPr>
        <w:t>ja</w:t>
      </w:r>
      <w:r>
        <w:rPr>
          <w:rFonts w:ascii="Arial" w:eastAsia="Arial" w:hAnsi="Arial" w:cs="Arial"/>
          <w:spacing w:val="18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ber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s</w:t>
      </w:r>
      <w:r>
        <w:rPr>
          <w:rFonts w:ascii="Arial" w:eastAsia="Arial" w:hAnsi="Arial" w:cs="Arial"/>
          <w:spacing w:val="-3"/>
          <w:position w:val="1"/>
          <w:sz w:val="16"/>
          <w:szCs w:val="16"/>
        </w:rPr>
        <w:t>a</w:t>
      </w:r>
      <w:r>
        <w:rPr>
          <w:rFonts w:ascii="Arial" w:eastAsia="Arial" w:hAnsi="Arial" w:cs="Arial"/>
          <w:position w:val="1"/>
          <w:sz w:val="16"/>
          <w:szCs w:val="16"/>
        </w:rPr>
        <w:t>ma</w:t>
      </w:r>
      <w:r>
        <w:rPr>
          <w:rFonts w:ascii="Arial" w:eastAsia="Arial" w:hAnsi="Arial" w:cs="Arial"/>
          <w:spacing w:val="16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a</w:t>
      </w:r>
      <w:r>
        <w:rPr>
          <w:rFonts w:ascii="Arial" w:eastAsia="Arial" w:hAnsi="Arial" w:cs="Arial"/>
          <w:position w:val="1"/>
          <w:sz w:val="16"/>
          <w:szCs w:val="16"/>
        </w:rPr>
        <w:t>la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pa</w:t>
      </w:r>
      <w:r>
        <w:rPr>
          <w:rFonts w:ascii="Arial" w:eastAsia="Arial" w:hAnsi="Arial" w:cs="Arial"/>
          <w:position w:val="1"/>
          <w:sz w:val="16"/>
          <w:szCs w:val="16"/>
        </w:rPr>
        <w:t>s</w:t>
      </w:r>
      <w:r>
        <w:rPr>
          <w:rFonts w:ascii="Arial" w:eastAsia="Arial" w:hAnsi="Arial" w:cs="Arial"/>
          <w:spacing w:val="17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da</w:t>
      </w:r>
      <w:r>
        <w:rPr>
          <w:rFonts w:ascii="Arial" w:eastAsia="Arial" w:hAnsi="Arial" w:cs="Arial"/>
          <w:position w:val="1"/>
          <w:sz w:val="16"/>
          <w:szCs w:val="16"/>
        </w:rPr>
        <w:t>n</w:t>
      </w:r>
      <w:r>
        <w:rPr>
          <w:rFonts w:ascii="Arial" w:eastAsia="Arial" w:hAnsi="Arial" w:cs="Arial"/>
          <w:spacing w:val="17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1"/>
          <w:sz w:val="16"/>
          <w:szCs w:val="16"/>
        </w:rPr>
        <w:t>P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e</w:t>
      </w:r>
      <w:r>
        <w:rPr>
          <w:rFonts w:ascii="Arial" w:eastAsia="Arial" w:hAnsi="Arial" w:cs="Arial"/>
          <w:position w:val="1"/>
          <w:sz w:val="16"/>
          <w:szCs w:val="16"/>
        </w:rPr>
        <w:t>ja</w:t>
      </w:r>
      <w:r>
        <w:rPr>
          <w:rFonts w:ascii="Arial" w:eastAsia="Arial" w:hAnsi="Arial" w:cs="Arial"/>
          <w:spacing w:val="-1"/>
          <w:position w:val="1"/>
          <w:sz w:val="16"/>
          <w:szCs w:val="16"/>
        </w:rPr>
        <w:t>ba</w:t>
      </w:r>
      <w:r>
        <w:rPr>
          <w:rFonts w:ascii="Arial" w:eastAsia="Arial" w:hAnsi="Arial" w:cs="Arial"/>
          <w:position w:val="1"/>
          <w:sz w:val="16"/>
          <w:szCs w:val="16"/>
        </w:rPr>
        <w:t>t</w:t>
      </w:r>
    </w:p>
    <w:p w14:paraId="062BDB13" w14:textId="77777777" w:rsidR="006C4D42" w:rsidRDefault="00000000">
      <w:pPr>
        <w:spacing w:before="15"/>
        <w:ind w:left="65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St</w:t>
      </w:r>
      <w:r>
        <w:rPr>
          <w:rFonts w:ascii="Arial" w:eastAsia="Arial" w:hAnsi="Arial" w:cs="Arial"/>
          <w:spacing w:val="-1"/>
          <w:sz w:val="16"/>
          <w:szCs w:val="16"/>
        </w:rPr>
        <w:t>ruk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ura</w:t>
      </w:r>
      <w:r>
        <w:rPr>
          <w:rFonts w:ascii="Arial" w:eastAsia="Arial" w:hAnsi="Arial" w:cs="Arial"/>
          <w:sz w:val="16"/>
          <w:szCs w:val="16"/>
        </w:rPr>
        <w:t xml:space="preserve">l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er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bag</w:t>
      </w:r>
      <w:r>
        <w:rPr>
          <w:rFonts w:ascii="Arial" w:eastAsia="Arial" w:hAnsi="Arial" w:cs="Arial"/>
          <w:sz w:val="16"/>
          <w:szCs w:val="16"/>
        </w:rPr>
        <w:t>ian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penge</w:t>
      </w:r>
      <w:r>
        <w:rPr>
          <w:rFonts w:ascii="Arial" w:eastAsia="Arial" w:hAnsi="Arial" w:cs="Arial"/>
          <w:sz w:val="16"/>
          <w:szCs w:val="16"/>
        </w:rPr>
        <w:t>lola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euanga</w:t>
      </w:r>
      <w:r>
        <w:rPr>
          <w:rFonts w:ascii="Arial" w:eastAsia="Arial" w:hAnsi="Arial" w:cs="Arial"/>
          <w:sz w:val="16"/>
          <w:szCs w:val="16"/>
        </w:rPr>
        <w:t>n</w:t>
      </w:r>
    </w:p>
    <w:p w14:paraId="5B801AA1" w14:textId="77777777" w:rsidR="006C4D42" w:rsidRDefault="006C4D42">
      <w:pPr>
        <w:spacing w:before="2" w:line="140" w:lineRule="exact"/>
        <w:rPr>
          <w:sz w:val="14"/>
          <w:szCs w:val="14"/>
        </w:rPr>
      </w:pPr>
    </w:p>
    <w:p w14:paraId="5C8A6B34" w14:textId="77777777" w:rsidR="006C4D42" w:rsidRDefault="00000000">
      <w:pPr>
        <w:spacing w:line="160" w:lineRule="exact"/>
        <w:ind w:left="652" w:right="-4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position w:val="-2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a</w:t>
      </w:r>
      <w:r>
        <w:rPr>
          <w:rFonts w:ascii="Arial" w:eastAsia="Arial" w:hAnsi="Arial" w:cs="Arial"/>
          <w:position w:val="-2"/>
          <w:sz w:val="16"/>
          <w:szCs w:val="16"/>
        </w:rPr>
        <w:t>la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pa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s </w:t>
      </w:r>
      <w:r>
        <w:rPr>
          <w:rFonts w:ascii="Arial" w:eastAsia="Arial" w:hAnsi="Arial" w:cs="Arial"/>
          <w:spacing w:val="39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2"/>
          <w:sz w:val="16"/>
          <w:szCs w:val="16"/>
        </w:rPr>
        <w:t>me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ne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t</w:t>
      </w:r>
      <w:r>
        <w:rPr>
          <w:rFonts w:ascii="Arial" w:eastAsia="Arial" w:hAnsi="Arial" w:cs="Arial"/>
          <w:position w:val="-2"/>
          <w:sz w:val="16"/>
          <w:szCs w:val="16"/>
        </w:rPr>
        <w:t>a</w:t>
      </w:r>
      <w:r>
        <w:rPr>
          <w:rFonts w:ascii="Arial" w:eastAsia="Arial" w:hAnsi="Arial" w:cs="Arial"/>
          <w:spacing w:val="-3"/>
          <w:position w:val="-2"/>
          <w:sz w:val="16"/>
          <w:szCs w:val="16"/>
        </w:rPr>
        <w:t>p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a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n </w:t>
      </w:r>
      <w:r>
        <w:rPr>
          <w:rFonts w:ascii="Arial" w:eastAsia="Arial" w:hAnsi="Arial" w:cs="Arial"/>
          <w:spacing w:val="40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re</w:t>
      </w:r>
      <w:r>
        <w:rPr>
          <w:rFonts w:ascii="Arial" w:eastAsia="Arial" w:hAnsi="Arial" w:cs="Arial"/>
          <w:position w:val="-2"/>
          <w:sz w:val="16"/>
          <w:szCs w:val="16"/>
        </w:rPr>
        <w:t>n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c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an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a </w:t>
      </w:r>
      <w:r>
        <w:rPr>
          <w:rFonts w:ascii="Arial" w:eastAsia="Arial" w:hAnsi="Arial" w:cs="Arial"/>
          <w:spacing w:val="35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er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ja </w:t>
      </w:r>
      <w:r>
        <w:rPr>
          <w:rFonts w:ascii="Arial" w:eastAsia="Arial" w:hAnsi="Arial" w:cs="Arial"/>
          <w:spacing w:val="38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y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an</w:t>
      </w:r>
      <w:r>
        <w:rPr>
          <w:rFonts w:ascii="Arial" w:eastAsia="Arial" w:hAnsi="Arial" w:cs="Arial"/>
          <w:position w:val="-2"/>
          <w:sz w:val="16"/>
          <w:szCs w:val="16"/>
        </w:rPr>
        <w:t>g</w:t>
      </w:r>
    </w:p>
    <w:p w14:paraId="453F8621" w14:textId="77777777" w:rsidR="006C4D42" w:rsidRDefault="00000000">
      <w:pPr>
        <w:spacing w:line="220" w:lineRule="exact"/>
        <w:ind w:left="19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position w:val="8"/>
          <w:sz w:val="16"/>
          <w:szCs w:val="16"/>
        </w:rPr>
        <w:t>5</w:t>
      </w:r>
      <w:r>
        <w:rPr>
          <w:rFonts w:ascii="Arial" w:eastAsia="Arial" w:hAnsi="Arial" w:cs="Arial"/>
          <w:position w:val="8"/>
          <w:sz w:val="16"/>
          <w:szCs w:val="16"/>
        </w:rPr>
        <w:t xml:space="preserve">.      </w:t>
      </w:r>
      <w:r>
        <w:rPr>
          <w:rFonts w:ascii="Arial" w:eastAsia="Arial" w:hAnsi="Arial" w:cs="Arial"/>
          <w:spacing w:val="17"/>
          <w:position w:val="8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t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</w:t>
      </w:r>
      <w:r>
        <w:rPr>
          <w:rFonts w:ascii="Arial" w:eastAsia="Arial" w:hAnsi="Arial" w:cs="Arial"/>
          <w:position w:val="-1"/>
          <w:sz w:val="16"/>
          <w:szCs w:val="16"/>
        </w:rPr>
        <w:t xml:space="preserve">lah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d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>i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epa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k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at</w:t>
      </w:r>
      <w:r>
        <w:rPr>
          <w:rFonts w:ascii="Arial" w:eastAsia="Arial" w:hAnsi="Arial" w:cs="Arial"/>
          <w:position w:val="-1"/>
          <w:sz w:val="16"/>
          <w:szCs w:val="16"/>
        </w:rPr>
        <w:t>i</w:t>
      </w:r>
    </w:p>
    <w:p w14:paraId="31096A78" w14:textId="77777777" w:rsidR="006C4D42" w:rsidRDefault="00000000">
      <w:pPr>
        <w:spacing w:line="160" w:lineRule="exact"/>
        <w:ind w:right="-44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 xml:space="preserve">lan </w:t>
      </w:r>
      <w:r>
        <w:rPr>
          <w:rFonts w:ascii="Arial" w:eastAsia="Arial" w:hAnsi="Arial" w:cs="Arial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Re</w:t>
      </w:r>
      <w:r>
        <w:rPr>
          <w:rFonts w:ascii="Arial" w:eastAsia="Arial" w:hAnsi="Arial" w:cs="Arial"/>
          <w:spacing w:val="-3"/>
          <w:sz w:val="16"/>
          <w:szCs w:val="16"/>
        </w:rPr>
        <w:t>n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>a</w:t>
      </w:r>
    </w:p>
    <w:p w14:paraId="51464633" w14:textId="77777777" w:rsidR="006C4D42" w:rsidRDefault="00000000">
      <w:pPr>
        <w:spacing w:before="27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1"/>
          <w:sz w:val="16"/>
          <w:szCs w:val="16"/>
        </w:rPr>
        <w:t>er</w:t>
      </w:r>
      <w:r>
        <w:rPr>
          <w:rFonts w:ascii="Arial" w:eastAsia="Arial" w:hAnsi="Arial" w:cs="Arial"/>
          <w:sz w:val="16"/>
          <w:szCs w:val="16"/>
        </w:rPr>
        <w:t>ja</w:t>
      </w:r>
    </w:p>
    <w:p w14:paraId="0FFFECBF" w14:textId="77777777" w:rsidR="006C4D42" w:rsidRDefault="00000000">
      <w:pPr>
        <w:spacing w:before="17" w:line="200" w:lineRule="exact"/>
        <w:ind w:right="141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Ren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 xml:space="preserve"> K</w:t>
      </w:r>
      <w:r>
        <w:rPr>
          <w:rFonts w:ascii="Arial" w:eastAsia="Arial" w:hAnsi="Arial" w:cs="Arial"/>
          <w:spacing w:val="-1"/>
          <w:sz w:val="16"/>
          <w:szCs w:val="16"/>
        </w:rPr>
        <w:t>er</w:t>
      </w:r>
      <w:r>
        <w:rPr>
          <w:rFonts w:ascii="Arial" w:eastAsia="Arial" w:hAnsi="Arial" w:cs="Arial"/>
          <w:sz w:val="16"/>
          <w:szCs w:val="16"/>
        </w:rPr>
        <w:t xml:space="preserve">ja </w:t>
      </w:r>
      <w:r>
        <w:rPr>
          <w:rFonts w:ascii="Arial" w:eastAsia="Arial" w:hAnsi="Arial" w:cs="Arial"/>
          <w:spacing w:val="1"/>
          <w:sz w:val="16"/>
          <w:szCs w:val="16"/>
        </w:rPr>
        <w:t>y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>g</w:t>
      </w:r>
      <w:r>
        <w:rPr>
          <w:rFonts w:ascii="Arial" w:eastAsia="Arial" w:hAnsi="Arial" w:cs="Arial"/>
          <w:spacing w:val="1"/>
          <w:sz w:val="16"/>
          <w:szCs w:val="16"/>
        </w:rPr>
        <w:t xml:space="preserve"> 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 xml:space="preserve">lah </w:t>
      </w: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epa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3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i</w:t>
      </w:r>
    </w:p>
    <w:p w14:paraId="682A032C" w14:textId="77777777" w:rsidR="006C4D42" w:rsidRDefault="00000000">
      <w:pPr>
        <w:spacing w:line="160" w:lineRule="exact"/>
        <w:ind w:right="-44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sz w:val="16"/>
          <w:szCs w:val="16"/>
        </w:rPr>
        <w:t>1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Har</w:t>
      </w:r>
      <w:r>
        <w:rPr>
          <w:rFonts w:ascii="Arial" w:eastAsia="Arial" w:hAnsi="Arial" w:cs="Arial"/>
          <w:sz w:val="16"/>
          <w:szCs w:val="16"/>
        </w:rPr>
        <w:t>i</w:t>
      </w:r>
    </w:p>
    <w:p w14:paraId="2EC89A22" w14:textId="77777777" w:rsidR="006C4D42" w:rsidRDefault="006C4D42">
      <w:pPr>
        <w:spacing w:line="200" w:lineRule="exact"/>
      </w:pPr>
    </w:p>
    <w:p w14:paraId="60CDDA73" w14:textId="77777777" w:rsidR="006C4D42" w:rsidRDefault="006C4D42">
      <w:pPr>
        <w:spacing w:before="20" w:line="240" w:lineRule="exact"/>
        <w:rPr>
          <w:sz w:val="24"/>
          <w:szCs w:val="24"/>
        </w:rPr>
      </w:pPr>
    </w:p>
    <w:p w14:paraId="54424E49" w14:textId="77777777" w:rsidR="006C4D42" w:rsidRDefault="00000000">
      <w:pPr>
        <w:ind w:right="-4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1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Har</w:t>
      </w:r>
      <w:r>
        <w:rPr>
          <w:rFonts w:ascii="Arial" w:eastAsia="Arial" w:hAnsi="Arial" w:cs="Arial"/>
          <w:sz w:val="16"/>
          <w:szCs w:val="16"/>
        </w:rPr>
        <w:t>i</w:t>
      </w:r>
    </w:p>
    <w:p w14:paraId="0EC21E90" w14:textId="77777777" w:rsidR="006C4D42" w:rsidRDefault="00000000">
      <w:pPr>
        <w:spacing w:before="86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spacing w:val="-1"/>
          <w:sz w:val="16"/>
          <w:szCs w:val="16"/>
        </w:rPr>
        <w:t>Ren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 xml:space="preserve"> K</w:t>
      </w:r>
      <w:r>
        <w:rPr>
          <w:rFonts w:ascii="Arial" w:eastAsia="Arial" w:hAnsi="Arial" w:cs="Arial"/>
          <w:spacing w:val="-1"/>
          <w:sz w:val="16"/>
          <w:szCs w:val="16"/>
        </w:rPr>
        <w:t>er</w:t>
      </w:r>
      <w:r>
        <w:rPr>
          <w:rFonts w:ascii="Arial" w:eastAsia="Arial" w:hAnsi="Arial" w:cs="Arial"/>
          <w:sz w:val="16"/>
          <w:szCs w:val="16"/>
        </w:rPr>
        <w:t>ja</w:t>
      </w:r>
    </w:p>
    <w:p w14:paraId="481B3E33" w14:textId="77777777" w:rsidR="006C4D42" w:rsidRDefault="006C4D42">
      <w:pPr>
        <w:spacing w:before="3" w:line="120" w:lineRule="exact"/>
        <w:rPr>
          <w:sz w:val="12"/>
          <w:szCs w:val="12"/>
        </w:rPr>
      </w:pPr>
    </w:p>
    <w:p w14:paraId="582DF3BB" w14:textId="77777777" w:rsidR="006C4D42" w:rsidRDefault="00000000">
      <w:pPr>
        <w:spacing w:line="200" w:lineRule="exact"/>
        <w:ind w:right="1643"/>
        <w:rPr>
          <w:rFonts w:ascii="Arial" w:eastAsia="Arial" w:hAnsi="Arial" w:cs="Arial"/>
          <w:sz w:val="16"/>
          <w:szCs w:val="16"/>
        </w:rPr>
        <w:sectPr w:rsidR="006C4D42">
          <w:type w:val="continuous"/>
          <w:pgSz w:w="20160" w:h="12240" w:orient="landscape"/>
          <w:pgMar w:top="1120" w:right="2920" w:bottom="280" w:left="1360" w:header="720" w:footer="720" w:gutter="0"/>
          <w:cols w:num="4" w:space="720" w:equalWidth="0">
            <w:col w:w="3898" w:space="6460"/>
            <w:col w:w="1229" w:space="652"/>
            <w:col w:w="427" w:space="482"/>
            <w:col w:w="2732"/>
          </w:cols>
        </w:sectPr>
      </w:pPr>
      <w:r>
        <w:rPr>
          <w:rFonts w:ascii="Arial" w:eastAsia="Arial" w:hAnsi="Arial" w:cs="Arial"/>
          <w:spacing w:val="-1"/>
          <w:sz w:val="16"/>
          <w:szCs w:val="16"/>
        </w:rPr>
        <w:t>Ren</w:t>
      </w:r>
      <w:r>
        <w:rPr>
          <w:rFonts w:ascii="Arial" w:eastAsia="Arial" w:hAnsi="Arial" w:cs="Arial"/>
          <w:spacing w:val="1"/>
          <w:sz w:val="16"/>
          <w:szCs w:val="16"/>
        </w:rPr>
        <w:t>c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 xml:space="preserve"> K</w:t>
      </w:r>
      <w:r>
        <w:rPr>
          <w:rFonts w:ascii="Arial" w:eastAsia="Arial" w:hAnsi="Arial" w:cs="Arial"/>
          <w:spacing w:val="-1"/>
          <w:sz w:val="16"/>
          <w:szCs w:val="16"/>
        </w:rPr>
        <w:t>er</w:t>
      </w:r>
      <w:r>
        <w:rPr>
          <w:rFonts w:ascii="Arial" w:eastAsia="Arial" w:hAnsi="Arial" w:cs="Arial"/>
          <w:sz w:val="16"/>
          <w:szCs w:val="16"/>
        </w:rPr>
        <w:t xml:space="preserve">ja </w:t>
      </w:r>
      <w:r>
        <w:rPr>
          <w:rFonts w:ascii="Arial" w:eastAsia="Arial" w:hAnsi="Arial" w:cs="Arial"/>
          <w:spacing w:val="1"/>
          <w:sz w:val="16"/>
          <w:szCs w:val="16"/>
        </w:rPr>
        <w:t>y</w:t>
      </w:r>
      <w:r>
        <w:rPr>
          <w:rFonts w:ascii="Arial" w:eastAsia="Arial" w:hAnsi="Arial" w:cs="Arial"/>
          <w:spacing w:val="-1"/>
          <w:sz w:val="16"/>
          <w:szCs w:val="16"/>
        </w:rPr>
        <w:t>an</w:t>
      </w:r>
      <w:r>
        <w:rPr>
          <w:rFonts w:ascii="Arial" w:eastAsia="Arial" w:hAnsi="Arial" w:cs="Arial"/>
          <w:sz w:val="16"/>
          <w:szCs w:val="16"/>
        </w:rPr>
        <w:t>g</w:t>
      </w:r>
      <w:r>
        <w:rPr>
          <w:rFonts w:ascii="Arial" w:eastAsia="Arial" w:hAnsi="Arial" w:cs="Arial"/>
          <w:spacing w:val="1"/>
          <w:sz w:val="16"/>
          <w:szCs w:val="16"/>
        </w:rPr>
        <w:t xml:space="preserve"> 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 xml:space="preserve">lah </w:t>
      </w: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pacing w:val="-1"/>
          <w:sz w:val="16"/>
          <w:szCs w:val="16"/>
        </w:rPr>
        <w:t>epa</w:t>
      </w:r>
      <w:r>
        <w:rPr>
          <w:rFonts w:ascii="Arial" w:eastAsia="Arial" w:hAnsi="Arial" w:cs="Arial"/>
          <w:spacing w:val="1"/>
          <w:sz w:val="16"/>
          <w:szCs w:val="16"/>
        </w:rPr>
        <w:t>k</w:t>
      </w:r>
      <w:r>
        <w:rPr>
          <w:rFonts w:ascii="Arial" w:eastAsia="Arial" w:hAnsi="Arial" w:cs="Arial"/>
          <w:spacing w:val="-3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z w:val="16"/>
          <w:szCs w:val="16"/>
        </w:rPr>
        <w:t>i</w:t>
      </w:r>
    </w:p>
    <w:p w14:paraId="75EC3887" w14:textId="77777777" w:rsidR="006C4D42" w:rsidRDefault="006C4D42">
      <w:pPr>
        <w:spacing w:before="2" w:line="200" w:lineRule="exact"/>
        <w:sectPr w:rsidR="006C4D42">
          <w:type w:val="continuous"/>
          <w:pgSz w:w="20160" w:h="12240" w:orient="landscape"/>
          <w:pgMar w:top="1120" w:right="2920" w:bottom="280" w:left="1360" w:header="720" w:footer="720" w:gutter="0"/>
          <w:cols w:space="720"/>
        </w:sectPr>
      </w:pPr>
    </w:p>
    <w:p w14:paraId="02418CF5" w14:textId="77777777" w:rsidR="006C4D42" w:rsidRDefault="00000000">
      <w:pPr>
        <w:spacing w:before="40" w:line="160" w:lineRule="exact"/>
        <w:ind w:left="652" w:right="-44"/>
        <w:rPr>
          <w:rFonts w:ascii="Arial" w:eastAsia="Arial" w:hAnsi="Arial" w:cs="Arial"/>
          <w:sz w:val="16"/>
          <w:szCs w:val="16"/>
        </w:rPr>
      </w:pPr>
      <w:r>
        <w:pict w14:anchorId="7ED796D5">
          <v:group id="_x0000_s1027" style="position:absolute;left:0;text-align:left;margin-left:66.3pt;margin-top:161pt;width:807.1pt;height:247pt;z-index:-251659776;mso-position-horizontal-relative:page;mso-position-vertical-relative:page" coordorigin="1326,3220" coordsize="16142,4940">
            <v:shape id="_x0000_s1170" style="position:absolute;left:5627;top:4153;width:1030;height:387" coordorigin="5627,4153" coordsize="1030,387" path="m5627,4540r1030,l6657,4153r-1030,l5627,4540xe" fillcolor="#4f81bc" stroked="f">
              <v:path arrowok="t"/>
            </v:shape>
            <v:shape id="_x0000_s1169" type="#_x0000_t75" style="position:absolute;left:7155;top:4153;width:1027;height:384">
              <v:imagedata r:id="rId7" o:title=""/>
            </v:shape>
            <v:shape id="_x0000_s1168" type="#_x0000_t75" style="position:absolute;left:8785;top:4802;width:1027;height:384">
              <v:imagedata r:id="rId7" o:title=""/>
            </v:shape>
            <v:shape id="_x0000_s1167" style="position:absolute;left:1337;top:4794;width:562;height:0" coordorigin="1337,4794" coordsize="562,0" path="m1337,4794r561,e" filled="f" strokeweight=".58pt">
              <v:path arrowok="t"/>
            </v:shape>
            <v:shape id="_x0000_s1166" style="position:absolute;left:1908;top:4794;width:3452;height:0" coordorigin="1908,4794" coordsize="3452,0" path="m1908,4794r3452,e" filled="f" strokeweight=".58pt">
              <v:path arrowok="t"/>
            </v:shape>
            <v:shape id="_x0000_s1165" style="position:absolute;left:5369;top:4794;width:1558;height:0" coordorigin="5369,4794" coordsize="1558,0" path="m5369,4794r1558,e" filled="f" strokeweight=".58pt">
              <v:path arrowok="t"/>
            </v:shape>
            <v:shape id="_x0000_s1164" style="position:absolute;left:6937;top:4794;width:1519;height:0" coordorigin="6937,4794" coordsize="1519,0" path="m6937,4794r1519,e" filled="f" strokeweight=".58pt">
              <v:path arrowok="t"/>
            </v:shape>
            <v:shape id="_x0000_s1163" style="position:absolute;left:8466;top:4794;width:1610;height:0" coordorigin="8466,4794" coordsize="1610,0" path="m8466,4794r1610,e" filled="f" strokeweight=".58pt">
              <v:path arrowok="t"/>
            </v:shape>
            <v:shape id="_x0000_s1162" style="position:absolute;left:10086;top:4794;width:1522;height:0" coordorigin="10086,4794" coordsize="1522,0" path="m10086,4794r1522,e" filled="f" strokeweight=".58pt">
              <v:path arrowok="t"/>
            </v:shape>
            <v:shape id="_x0000_s1161" style="position:absolute;left:11617;top:4794;width:1610;height:0" coordorigin="11617,4794" coordsize="1610,0" path="m11617,4794r1611,e" filled="f" strokeweight=".58pt">
              <v:path arrowok="t"/>
            </v:shape>
            <v:shape id="_x0000_s1160" style="position:absolute;left:13237;top:4794;width:1159;height:0" coordorigin="13237,4794" coordsize="1159,0" path="m13237,4794r1160,e" filled="f" strokeweight=".58pt">
              <v:path arrowok="t"/>
            </v:shape>
            <v:shape id="_x0000_s1159" style="position:absolute;left:14406;top:4794;width:1517;height:0" coordorigin="14406,4794" coordsize="1517,0" path="m14406,4794r1517,e" filled="f" strokeweight=".58pt">
              <v:path arrowok="t"/>
            </v:shape>
            <v:shape id="_x0000_s1158" style="position:absolute;left:15933;top:4794;width:1524;height:0" coordorigin="15933,4794" coordsize="1524,0" path="m15933,4794r1524,e" filled="f" strokeweight=".58pt">
              <v:path arrowok="t"/>
            </v:shape>
            <v:shape id="_x0000_s1157" style="position:absolute;left:1337;top:3236;width:562;height:696" coordorigin="1337,3236" coordsize="562,696" path="m1337,3932r561,l1898,3236r-561,l1337,3932xe" fillcolor="#d9d9d9" stroked="f">
              <v:path arrowok="t"/>
            </v:shape>
            <v:shape id="_x0000_s1156" style="position:absolute;left:1440;top:3492;width:355;height:182" coordorigin="1440,3492" coordsize="355,182" path="m1440,3675r355,l1795,3492r-355,l1440,3675xe" fillcolor="#d9d9d9" stroked="f">
              <v:path arrowok="t"/>
            </v:shape>
            <v:shape id="_x0000_s1155" style="position:absolute;left:1908;top:3236;width:3452;height:696" coordorigin="1908,3236" coordsize="3452,696" path="m1908,3932r3452,l5360,3236r-3452,l1908,3932xe" fillcolor="#d9d9d9" stroked="f">
              <v:path arrowok="t"/>
            </v:shape>
            <v:shape id="_x0000_s1154" style="position:absolute;left:2012;top:3492;width:3245;height:182" coordorigin="2012,3492" coordsize="3245,182" path="m2012,3675r3244,l5256,3492r-3244,l2012,3675xe" fillcolor="#d9d9d9" stroked="f">
              <v:path arrowok="t"/>
            </v:shape>
            <v:shape id="_x0000_s1153" style="position:absolute;left:5369;top:3236;width:6236;height:319" coordorigin="5369,3236" coordsize="6236,319" path="m5369,3555r6236,l11605,3236r-6236,l5369,3555xe" fillcolor="#d9d9d9" stroked="f">
              <v:path arrowok="t"/>
            </v:shape>
            <v:shape id="_x0000_s1152" style="position:absolute;left:5472;top:3303;width:6030;height:185" coordorigin="5472,3303" coordsize="6030,185" path="m5472,3488r6030,l11502,3303r-6030,l5472,3488xe" fillcolor="#d9d9d9" stroked="f">
              <v:path arrowok="t"/>
            </v:shape>
            <v:shape id="_x0000_s1151" style="position:absolute;left:11617;top:3236;width:4306;height:319" coordorigin="11617,3236" coordsize="4306,319" path="m11617,3555r4306,l15923,3236r-4306,l11617,3555xe" fillcolor="#d9d9d9" stroked="f">
              <v:path arrowok="t"/>
            </v:shape>
            <v:shape id="_x0000_s1150" style="position:absolute;left:11718;top:3303;width:4102;height:185" coordorigin="11718,3303" coordsize="4102,185" path="m11718,3488r4102,l15820,3303r-4102,l11718,3488xe" fillcolor="#d9d9d9" stroked="f">
              <v:path arrowok="t"/>
            </v:shape>
            <v:shape id="_x0000_s1149" style="position:absolute;left:15933;top:3236;width:1524;height:696" coordorigin="15933,3236" coordsize="1524,696" path="m15933,3932r1524,l17457,3236r-1524,l15933,3932xe" fillcolor="#d9d9d9" stroked="f">
              <v:path arrowok="t"/>
            </v:shape>
            <v:shape id="_x0000_s1148" style="position:absolute;left:16036;top:3492;width:1318;height:182" coordorigin="16036,3492" coordsize="1318,182" path="m16036,3675r1318,l17354,3492r-1318,l16036,3675xe" fillcolor="#d9d9d9" stroked="f">
              <v:path arrowok="t"/>
            </v:shape>
            <v:shape id="_x0000_s1147" style="position:absolute;left:1337;top:3231;width:562;height:0" coordorigin="1337,3231" coordsize="562,0" path="m1337,3231r561,e" filled="f" strokeweight=".58pt">
              <v:path arrowok="t"/>
            </v:shape>
            <v:shape id="_x0000_s1146" style="position:absolute;left:1908;top:3231;width:3452;height:0" coordorigin="1908,3231" coordsize="3452,0" path="m1908,3231r3452,e" filled="f" strokeweight=".58pt">
              <v:path arrowok="t"/>
            </v:shape>
            <v:shape id="_x0000_s1145" style="position:absolute;left:5369;top:3231;width:6239;height:0" coordorigin="5369,3231" coordsize="6239,0" path="m5369,3231r6239,e" filled="f" strokeweight=".58pt">
              <v:path arrowok="t"/>
            </v:shape>
            <v:shape id="_x0000_s1144" style="position:absolute;left:11617;top:3231;width:4306;height:0" coordorigin="11617,3231" coordsize="4306,0" path="m11617,3231r4306,e" filled="f" strokeweight=".58pt">
              <v:path arrowok="t"/>
            </v:shape>
            <v:shape id="_x0000_s1143" style="position:absolute;left:15933;top:3231;width:1524;height:0" coordorigin="15933,3231" coordsize="1524,0" path="m15933,3231r1524,e" filled="f" strokeweight=".58pt">
              <v:path arrowok="t"/>
            </v:shape>
            <v:shape id="_x0000_s1142" style="position:absolute;left:5369;top:3565;width:1556;height:368" coordorigin="5369,3565" coordsize="1556,368" path="m5369,3932r1556,l6925,3565r-1556,l5369,3932xe" fillcolor="#d9d9d9" stroked="f">
              <v:path arrowok="t"/>
            </v:shape>
            <v:shape id="_x0000_s1141" style="position:absolute;left:5472;top:3656;width:1349;height:185" coordorigin="5472,3656" coordsize="1349,185" path="m5472,3841r1350,l6822,3656r-1350,l5472,3841xe" fillcolor="#d9d9d9" stroked="f">
              <v:path arrowok="t"/>
            </v:shape>
            <v:shape id="_x0000_s1140" style="position:absolute;left:6937;top:3565;width:1519;height:368" coordorigin="6937,3565" coordsize="1519,368" path="m6937,3932r1519,l8456,3565r-1519,l6937,3932xe" fillcolor="#d9d9d9" stroked="f">
              <v:path arrowok="t"/>
            </v:shape>
            <v:shape id="_x0000_s1139" style="position:absolute;left:7038;top:3656;width:1315;height:185" coordorigin="7038,3656" coordsize="1315,185" path="m7038,3841r1315,l8353,3656r-1315,l7038,3841xe" fillcolor="#d9d9d9" stroked="f">
              <v:path arrowok="t"/>
            </v:shape>
            <v:shape id="_x0000_s1138" style="position:absolute;left:8466;top:3565;width:1610;height:368" coordorigin="8466,3565" coordsize="1610,368" path="m8466,3932r1610,l10076,3565r-1610,l8466,3932xe" fillcolor="#d9d9d9" stroked="f">
              <v:path arrowok="t"/>
            </v:shape>
            <v:shape id="_x0000_s1137" style="position:absolute;left:8569;top:3564;width:1404;height:185" coordorigin="8569,3564" coordsize="1404,185" path="m9973,3565r-1404,l8569,3749r1404,l9973,3565xe" fillcolor="#d9d9d9" stroked="f">
              <v:path arrowok="t"/>
            </v:shape>
            <v:shape id="_x0000_s1136" style="position:absolute;left:8569;top:3749;width:1404;height:183" coordorigin="8569,3749" coordsize="1404,183" path="m8569,3932r1404,l9973,3749r-1404,l8569,3932xe" fillcolor="#d9d9d9" stroked="f">
              <v:path arrowok="t"/>
            </v:shape>
            <v:shape id="_x0000_s1135" style="position:absolute;left:10086;top:3565;width:1520;height:368" coordorigin="10086,3565" coordsize="1520,368" path="m10086,3932r1519,l11605,3565r-1519,l10086,3932xe" fillcolor="#d9d9d9" stroked="f">
              <v:path arrowok="t"/>
            </v:shape>
            <v:shape id="_x0000_s1134" style="position:absolute;left:10189;top:3656;width:1313;height:185" coordorigin="10189,3656" coordsize="1313,185" path="m10189,3841r1313,l11502,3656r-1313,l10189,3841xe" fillcolor="#d9d9d9" stroked="f">
              <v:path arrowok="t"/>
            </v:shape>
            <v:shape id="_x0000_s1133" style="position:absolute;left:11617;top:3565;width:1608;height:368" coordorigin="11617,3565" coordsize="1608,368" path="m11617,3932r1608,l13225,3565r-1608,l11617,3932xe" fillcolor="#d9d9d9" stroked="f">
              <v:path arrowok="t"/>
            </v:shape>
            <v:shape id="_x0000_s1132" style="position:absolute;left:11718;top:3656;width:1404;height:185" coordorigin="11718,3656" coordsize="1404,185" path="m11718,3841r1404,l13122,3656r-1404,l11718,3841xe" fillcolor="#d9d9d9" stroked="f">
              <v:path arrowok="t"/>
            </v:shape>
            <v:shape id="_x0000_s1131" style="position:absolute;left:13237;top:3565;width:1159;height:368" coordorigin="13237,3565" coordsize="1159,368" path="m13237,3932r1160,l14397,3565r-1160,l13237,3932xe" fillcolor="#d9d9d9" stroked="f">
              <v:path arrowok="t"/>
            </v:shape>
            <v:shape id="_x0000_s1130" style="position:absolute;left:13338;top:3656;width:955;height:185" coordorigin="13338,3656" coordsize="955,185" path="m13338,3841r955,l14293,3656r-955,l13338,3841xe" fillcolor="#d9d9d9" stroked="f">
              <v:path arrowok="t"/>
            </v:shape>
            <v:shape id="_x0000_s1129" style="position:absolute;left:14406;top:3565;width:1517;height:368" coordorigin="14406,3565" coordsize="1517,368" path="m14406,3932r1517,l15923,3565r-1517,l14406,3932xe" fillcolor="#d9d9d9" stroked="f">
              <v:path arrowok="t"/>
            </v:shape>
            <v:shape id="_x0000_s1128" style="position:absolute;left:14509;top:3656;width:1311;height:185" coordorigin="14509,3656" coordsize="1311,185" path="m14509,3841r1311,l15820,3656r-1311,l14509,3841xe" fillcolor="#d9d9d9" stroked="f">
              <v:path arrowok="t"/>
            </v:shape>
            <v:shape id="_x0000_s1127" style="position:absolute;left:5369;top:3560;width:1558;height:0" coordorigin="5369,3560" coordsize="1558,0" path="m5369,3560r1558,e" filled="f" strokeweight=".58pt">
              <v:path arrowok="t"/>
            </v:shape>
            <v:shape id="_x0000_s1126" style="position:absolute;left:6937;top:3560;width:1519;height:0" coordorigin="6937,3560" coordsize="1519,0" path="m6937,3560r1519,e" filled="f" strokeweight=".58pt">
              <v:path arrowok="t"/>
            </v:shape>
            <v:shape id="_x0000_s1125" style="position:absolute;left:8466;top:3560;width:1610;height:0" coordorigin="8466,3560" coordsize="1610,0" path="m8466,3560r1610,e" filled="f" strokeweight=".58pt">
              <v:path arrowok="t"/>
            </v:shape>
            <v:shape id="_x0000_s1124" style="position:absolute;left:10086;top:3560;width:1522;height:0" coordorigin="10086,3560" coordsize="1522,0" path="m10086,3560r1522,e" filled="f" strokeweight=".58pt">
              <v:path arrowok="t"/>
            </v:shape>
            <v:shape id="_x0000_s1123" style="position:absolute;left:11617;top:3560;width:1610;height:0" coordorigin="11617,3560" coordsize="1610,0" path="m11617,3560r1611,e" filled="f" strokeweight=".58pt">
              <v:path arrowok="t"/>
            </v:shape>
            <v:shape id="_x0000_s1122" style="position:absolute;left:13237;top:3560;width:1159;height:0" coordorigin="13237,3560" coordsize="1159,0" path="m13237,3560r1160,e" filled="f" strokeweight=".58pt">
              <v:path arrowok="t"/>
            </v:shape>
            <v:shape id="_x0000_s1121" style="position:absolute;left:14406;top:3560;width:1517;height:0" coordorigin="14406,3560" coordsize="1517,0" path="m14406,3560r1517,e" filled="f" strokeweight=".58pt">
              <v:path arrowok="t"/>
            </v:shape>
            <v:shape id="_x0000_s1120" style="position:absolute;left:1337;top:3937;width:562;height:0" coordorigin="1337,3937" coordsize="562,0" path="m1337,3937r561,e" filled="f" strokeweight=".58pt">
              <v:path arrowok="t"/>
            </v:shape>
            <v:shape id="_x0000_s1119" style="position:absolute;left:1908;top:3937;width:3452;height:0" coordorigin="1908,3937" coordsize="3452,0" path="m1908,3937r3452,e" filled="f" strokeweight=".58pt">
              <v:path arrowok="t"/>
            </v:shape>
            <v:shape id="_x0000_s1118" style="position:absolute;left:5369;top:3937;width:1558;height:0" coordorigin="5369,3937" coordsize="1558,0" path="m5369,3937r1558,e" filled="f" strokeweight=".58pt">
              <v:path arrowok="t"/>
            </v:shape>
            <v:shape id="_x0000_s1117" style="position:absolute;left:6937;top:3937;width:1519;height:0" coordorigin="6937,3937" coordsize="1519,0" path="m6937,3937r1519,e" filled="f" strokeweight=".58pt">
              <v:path arrowok="t"/>
            </v:shape>
            <v:shape id="_x0000_s1116" style="position:absolute;left:8466;top:3937;width:1610;height:0" coordorigin="8466,3937" coordsize="1610,0" path="m8466,3937r1610,e" filled="f" strokeweight=".58pt">
              <v:path arrowok="t"/>
            </v:shape>
            <v:shape id="_x0000_s1115" style="position:absolute;left:10086;top:3937;width:1522;height:0" coordorigin="10086,3937" coordsize="1522,0" path="m10086,3937r1522,e" filled="f" strokeweight=".58pt">
              <v:path arrowok="t"/>
            </v:shape>
            <v:shape id="_x0000_s1114" style="position:absolute;left:11617;top:3937;width:1610;height:0" coordorigin="11617,3937" coordsize="1610,0" path="m11617,3937r1611,e" filled="f" strokeweight=".58pt">
              <v:path arrowok="t"/>
            </v:shape>
            <v:shape id="_x0000_s1113" style="position:absolute;left:13237;top:3937;width:1159;height:0" coordorigin="13237,3937" coordsize="1159,0" path="m13237,3937r1160,e" filled="f" strokeweight=".58pt">
              <v:path arrowok="t"/>
            </v:shape>
            <v:shape id="_x0000_s1112" style="position:absolute;left:14406;top:3937;width:1517;height:0" coordorigin="14406,3937" coordsize="1517,0" path="m14406,3937r1517,e" filled="f" strokeweight=".58pt">
              <v:path arrowok="t"/>
            </v:shape>
            <v:shape id="_x0000_s1111" style="position:absolute;left:15933;top:3937;width:1524;height:0" coordorigin="15933,3937" coordsize="1524,0" path="m15933,3937r1524,e" filled="f" strokeweight=".58pt">
              <v:path arrowok="t"/>
            </v:shape>
            <v:shape id="_x0000_s1110" style="position:absolute;left:1337;top:5360;width:562;height:0" coordorigin="1337,5360" coordsize="562,0" path="m1337,5360r561,e" filled="f" strokeweight=".58pt">
              <v:path arrowok="t"/>
            </v:shape>
            <v:shape id="_x0000_s1109" style="position:absolute;left:1908;top:5360;width:3452;height:0" coordorigin="1908,5360" coordsize="3452,0" path="m1908,5360r3452,e" filled="f" strokeweight=".58pt">
              <v:path arrowok="t"/>
            </v:shape>
            <v:shape id="_x0000_s1108" style="position:absolute;left:5369;top:5360;width:1558;height:0" coordorigin="5369,5360" coordsize="1558,0" path="m5369,5360r1558,e" filled="f" strokeweight=".58pt">
              <v:path arrowok="t"/>
            </v:shape>
            <v:shape id="_x0000_s1107" style="position:absolute;left:6937;top:5360;width:1519;height:0" coordorigin="6937,5360" coordsize="1519,0" path="m6937,5360r1519,e" filled="f" strokeweight=".58pt">
              <v:path arrowok="t"/>
            </v:shape>
            <v:shape id="_x0000_s1106" style="position:absolute;left:8466;top:5360;width:1610;height:0" coordorigin="8466,5360" coordsize="1610,0" path="m8466,5360r1610,e" filled="f" strokeweight=".58pt">
              <v:path arrowok="t"/>
            </v:shape>
            <v:shape id="_x0000_s1105" style="position:absolute;left:10086;top:5360;width:1522;height:0" coordorigin="10086,5360" coordsize="1522,0" path="m10086,5360r1522,e" filled="f" strokeweight=".58pt">
              <v:path arrowok="t"/>
            </v:shape>
            <v:shape id="_x0000_s1104" style="position:absolute;left:11617;top:5360;width:1610;height:0" coordorigin="11617,5360" coordsize="1610,0" path="m11617,5360r1611,e" filled="f" strokeweight=".58pt">
              <v:path arrowok="t"/>
            </v:shape>
            <v:shape id="_x0000_s1103" style="position:absolute;left:13237;top:5360;width:1159;height:0" coordorigin="13237,5360" coordsize="1159,0" path="m13237,5360r1160,e" filled="f" strokeweight=".58pt">
              <v:path arrowok="t"/>
            </v:shape>
            <v:shape id="_x0000_s1102" style="position:absolute;left:14406;top:5360;width:1517;height:0" coordorigin="14406,5360" coordsize="1517,0" path="m14406,5360r1517,e" filled="f" strokeweight=".58pt">
              <v:path arrowok="t"/>
            </v:shape>
            <v:shape id="_x0000_s1101" style="position:absolute;left:15933;top:5360;width:1524;height:0" coordorigin="15933,5360" coordsize="1524,0" path="m15933,5360r1524,e" filled="f" strokeweight=".58pt">
              <v:path arrowok="t"/>
            </v:shape>
            <v:shape id="_x0000_s1100" style="position:absolute;left:1337;top:6003;width:562;height:0" coordorigin="1337,6003" coordsize="562,0" path="m1337,6003r561,e" filled="f" strokeweight=".58pt">
              <v:path arrowok="t"/>
            </v:shape>
            <v:shape id="_x0000_s1099" style="position:absolute;left:1908;top:6003;width:3452;height:0" coordorigin="1908,6003" coordsize="3452,0" path="m1908,6003r3452,e" filled="f" strokeweight=".58pt">
              <v:path arrowok="t"/>
            </v:shape>
            <v:shape id="_x0000_s1098" style="position:absolute;left:5369;top:6003;width:1558;height:0" coordorigin="5369,6003" coordsize="1558,0" path="m5369,6003r1558,e" filled="f" strokeweight=".58pt">
              <v:path arrowok="t"/>
            </v:shape>
            <v:shape id="_x0000_s1097" style="position:absolute;left:6937;top:6003;width:1519;height:0" coordorigin="6937,6003" coordsize="1519,0" path="m6937,6003r1519,e" filled="f" strokeweight=".58pt">
              <v:path arrowok="t"/>
            </v:shape>
            <v:shape id="_x0000_s1096" style="position:absolute;left:8466;top:6003;width:1610;height:0" coordorigin="8466,6003" coordsize="1610,0" path="m8466,6003r1610,e" filled="f" strokeweight=".58pt">
              <v:path arrowok="t"/>
            </v:shape>
            <v:shape id="_x0000_s1095" style="position:absolute;left:10086;top:6003;width:1522;height:0" coordorigin="10086,6003" coordsize="1522,0" path="m10086,6003r1522,e" filled="f" strokeweight=".58pt">
              <v:path arrowok="t"/>
            </v:shape>
            <v:shape id="_x0000_s1094" style="position:absolute;left:11617;top:6003;width:1610;height:0" coordorigin="11617,6003" coordsize="1610,0" path="m11617,6003r1611,e" filled="f" strokeweight=".58pt">
              <v:path arrowok="t"/>
            </v:shape>
            <v:shape id="_x0000_s1093" style="position:absolute;left:13237;top:6003;width:1159;height:0" coordorigin="13237,6003" coordsize="1159,0" path="m13237,6003r1160,e" filled="f" strokeweight=".58pt">
              <v:path arrowok="t"/>
            </v:shape>
            <v:shape id="_x0000_s1092" style="position:absolute;left:14406;top:6003;width:1517;height:0" coordorigin="14406,6003" coordsize="1517,0" path="m14406,6003r1517,e" filled="f" strokeweight=".58pt">
              <v:path arrowok="t"/>
            </v:shape>
            <v:shape id="_x0000_s1091" style="position:absolute;left:15933;top:6003;width:1524;height:0" coordorigin="15933,6003" coordsize="1524,0" path="m15933,6003r1524,e" filled="f" strokeweight=".58pt">
              <v:path arrowok="t"/>
            </v:shape>
            <v:shape id="_x0000_s1090" style="position:absolute;left:1337;top:6649;width:562;height:0" coordorigin="1337,6649" coordsize="562,0" path="m1337,6649r561,e" filled="f" strokeweight=".58pt">
              <v:path arrowok="t"/>
            </v:shape>
            <v:shape id="_x0000_s1089" style="position:absolute;left:1908;top:6649;width:3452;height:0" coordorigin="1908,6649" coordsize="3452,0" path="m1908,6649r3452,e" filled="f" strokeweight=".58pt">
              <v:path arrowok="t"/>
            </v:shape>
            <v:shape id="_x0000_s1088" style="position:absolute;left:5369;top:6649;width:1558;height:0" coordorigin="5369,6649" coordsize="1558,0" path="m5369,6649r1558,e" filled="f" strokeweight=".58pt">
              <v:path arrowok="t"/>
            </v:shape>
            <v:shape id="_x0000_s1087" style="position:absolute;left:6937;top:6649;width:1519;height:0" coordorigin="6937,6649" coordsize="1519,0" path="m6937,6649r1519,e" filled="f" strokeweight=".58pt">
              <v:path arrowok="t"/>
            </v:shape>
            <v:shape id="_x0000_s1086" style="position:absolute;left:8466;top:6649;width:1610;height:0" coordorigin="8466,6649" coordsize="1610,0" path="m8466,6649r1610,e" filled="f" strokeweight=".58pt">
              <v:path arrowok="t"/>
            </v:shape>
            <v:shape id="_x0000_s1085" style="position:absolute;left:10086;top:6649;width:1522;height:0" coordorigin="10086,6649" coordsize="1522,0" path="m10086,6649r1522,e" filled="f" strokeweight=".58pt">
              <v:path arrowok="t"/>
            </v:shape>
            <v:shape id="_x0000_s1084" style="position:absolute;left:11617;top:6649;width:1610;height:0" coordorigin="11617,6649" coordsize="1610,0" path="m11617,6649r1611,e" filled="f" strokeweight=".58pt">
              <v:path arrowok="t"/>
            </v:shape>
            <v:shape id="_x0000_s1083" style="position:absolute;left:13237;top:6649;width:1159;height:0" coordorigin="13237,6649" coordsize="1159,0" path="m13237,6649r1160,e" filled="f" strokeweight=".58pt">
              <v:path arrowok="t"/>
            </v:shape>
            <v:shape id="_x0000_s1082" style="position:absolute;left:14406;top:6649;width:1517;height:0" coordorigin="14406,6649" coordsize="1517,0" path="m14406,6649r1517,e" filled="f" strokeweight=".58pt">
              <v:path arrowok="t"/>
            </v:shape>
            <v:shape id="_x0000_s1081" style="position:absolute;left:15933;top:6649;width:1524;height:0" coordorigin="15933,6649" coordsize="1524,0" path="m15933,6649r1524,e" filled="f" strokeweight=".58pt">
              <v:path arrowok="t"/>
            </v:shape>
            <v:shape id="_x0000_s1080" style="position:absolute;left:1337;top:7295;width:562;height:0" coordorigin="1337,7295" coordsize="562,0" path="m1337,7295r561,e" filled="f" strokeweight=".58pt">
              <v:path arrowok="t"/>
            </v:shape>
            <v:shape id="_x0000_s1079" style="position:absolute;left:1908;top:7295;width:3452;height:0" coordorigin="1908,7295" coordsize="3452,0" path="m1908,7295r3452,e" filled="f" strokeweight=".58pt">
              <v:path arrowok="t"/>
            </v:shape>
            <v:shape id="_x0000_s1078" style="position:absolute;left:5369;top:7295;width:1558;height:0" coordorigin="5369,7295" coordsize="1558,0" path="m5369,7295r1558,e" filled="f" strokeweight=".58pt">
              <v:path arrowok="t"/>
            </v:shape>
            <v:shape id="_x0000_s1077" style="position:absolute;left:6937;top:7295;width:1519;height:0" coordorigin="6937,7295" coordsize="1519,0" path="m6937,7295r1519,e" filled="f" strokeweight=".58pt">
              <v:path arrowok="t"/>
            </v:shape>
            <v:shape id="_x0000_s1076" style="position:absolute;left:8466;top:7295;width:1610;height:0" coordorigin="8466,7295" coordsize="1610,0" path="m8466,7295r1610,e" filled="f" strokeweight=".58pt">
              <v:path arrowok="t"/>
            </v:shape>
            <v:shape id="_x0000_s1075" style="position:absolute;left:10086;top:7295;width:1522;height:0" coordorigin="10086,7295" coordsize="1522,0" path="m10086,7295r1522,e" filled="f" strokeweight=".58pt">
              <v:path arrowok="t"/>
            </v:shape>
            <v:shape id="_x0000_s1074" style="position:absolute;left:11617;top:7295;width:1610;height:0" coordorigin="11617,7295" coordsize="1610,0" path="m11617,7295r1611,e" filled="f" strokeweight=".58pt">
              <v:path arrowok="t"/>
            </v:shape>
            <v:shape id="_x0000_s1073" style="position:absolute;left:13237;top:7295;width:1159;height:0" coordorigin="13237,7295" coordsize="1159,0" path="m13237,7295r1160,e" filled="f" strokeweight=".58pt">
              <v:path arrowok="t"/>
            </v:shape>
            <v:shape id="_x0000_s1072" style="position:absolute;left:14406;top:7295;width:1517;height:0" coordorigin="14406,7295" coordsize="1517,0" path="m14406,7295r1517,e" filled="f" strokeweight=".58pt">
              <v:path arrowok="t"/>
            </v:shape>
            <v:shape id="_x0000_s1071" style="position:absolute;left:15933;top:7295;width:1524;height:0" coordorigin="15933,7295" coordsize="1524,0" path="m15933,7295r1524,e" filled="f" strokeweight=".58pt">
              <v:path arrowok="t"/>
            </v:shape>
            <v:shape id="_x0000_s1070" style="position:absolute;left:1332;top:3226;width:0;height:4928" coordorigin="1332,3226" coordsize="0,4928" path="m1332,3226r,4928e" filled="f" strokeweight=".58pt">
              <v:path arrowok="t"/>
            </v:shape>
            <v:shape id="_x0000_s1069" style="position:absolute;left:1337;top:8149;width:562;height:0" coordorigin="1337,8149" coordsize="562,0" path="m1337,8149r561,e" filled="f" strokeweight=".58pt">
              <v:path arrowok="t"/>
            </v:shape>
            <v:shape id="_x0000_s1068" style="position:absolute;left:1903;top:3226;width:0;height:4928" coordorigin="1903,3226" coordsize="0,4928" path="m1903,3226r,4928e" filled="f" strokeweight=".58pt">
              <v:path arrowok="t"/>
            </v:shape>
            <v:shape id="_x0000_s1067" style="position:absolute;left:1908;top:8149;width:3452;height:0" coordorigin="1908,8149" coordsize="3452,0" path="m1908,8149r3452,e" filled="f" strokeweight=".58pt">
              <v:path arrowok="t"/>
            </v:shape>
            <v:shape id="_x0000_s1066" style="position:absolute;left:5364;top:3226;width:0;height:4928" coordorigin="5364,3226" coordsize="0,4928" path="m5364,3226r,4928e" filled="f" strokeweight=".58pt">
              <v:path arrowok="t"/>
            </v:shape>
            <v:shape id="_x0000_s1065" style="position:absolute;left:5369;top:8149;width:1558;height:0" coordorigin="5369,8149" coordsize="1558,0" path="m5369,8149r1558,e" filled="f" strokeweight=".58pt">
              <v:path arrowok="t"/>
            </v:shape>
            <v:shape id="_x0000_s1064" style="position:absolute;left:6932;top:3555;width:0;height:4599" coordorigin="6932,3555" coordsize="0,4599" path="m6932,3555r,4599e" filled="f" strokeweight=".58pt">
              <v:path arrowok="t"/>
            </v:shape>
            <v:shape id="_x0000_s1063" style="position:absolute;left:6937;top:8149;width:1519;height:0" coordorigin="6937,8149" coordsize="1519,0" path="m6937,8149r1519,e" filled="f" strokeweight=".58pt">
              <v:path arrowok="t"/>
            </v:shape>
            <v:shape id="_x0000_s1062" style="position:absolute;left:8461;top:3555;width:0;height:4599" coordorigin="8461,3555" coordsize="0,4599" path="m8461,3555r,4599e" filled="f" strokeweight=".58pt">
              <v:path arrowok="t"/>
            </v:shape>
            <v:shape id="_x0000_s1061" style="position:absolute;left:8466;top:8149;width:1610;height:0" coordorigin="8466,8149" coordsize="1610,0" path="m8466,8149r1610,e" filled="f" strokeweight=".58pt">
              <v:path arrowok="t"/>
            </v:shape>
            <v:shape id="_x0000_s1060" style="position:absolute;left:10081;top:3555;width:0;height:4599" coordorigin="10081,3555" coordsize="0,4599" path="m10081,3555r,4599e" filled="f" strokeweight=".58pt">
              <v:path arrowok="t"/>
            </v:shape>
            <v:shape id="_x0000_s1059" style="position:absolute;left:10086;top:8149;width:1522;height:0" coordorigin="10086,8149" coordsize="1522,0" path="m10086,8149r1522,e" filled="f" strokeweight=".58pt">
              <v:path arrowok="t"/>
            </v:shape>
            <v:shape id="_x0000_s1058" style="position:absolute;left:11613;top:3226;width:0;height:4928" coordorigin="11613,3226" coordsize="0,4928" path="m11613,3226r,4928e" filled="f" strokeweight=".58pt">
              <v:path arrowok="t"/>
            </v:shape>
            <v:shape id="_x0000_s1057" style="position:absolute;left:11617;top:8149;width:1610;height:0" coordorigin="11617,8149" coordsize="1610,0" path="m11617,8149r1611,e" filled="f" strokeweight=".58pt">
              <v:path arrowok="t"/>
            </v:shape>
            <v:shape id="_x0000_s1056" style="position:absolute;left:13233;top:3555;width:0;height:4599" coordorigin="13233,3555" coordsize="0,4599" path="m13233,3555r,4599e" filled="f" strokeweight=".58pt">
              <v:path arrowok="t"/>
            </v:shape>
            <v:shape id="_x0000_s1055" style="position:absolute;left:13237;top:8149;width:1159;height:0" coordorigin="13237,8149" coordsize="1159,0" path="m13237,8149r1160,e" filled="f" strokeweight=".58pt">
              <v:path arrowok="t"/>
            </v:shape>
            <v:shape id="_x0000_s1054" style="position:absolute;left:14401;top:3555;width:0;height:4599" coordorigin="14401,3555" coordsize="0,4599" path="m14401,3555r,4599e" filled="f" strokeweight=".58pt">
              <v:path arrowok="t"/>
            </v:shape>
            <v:shape id="_x0000_s1053" style="position:absolute;left:14406;top:8149;width:1517;height:0" coordorigin="14406,8149" coordsize="1517,0" path="m14406,8149r1517,e" filled="f" strokeweight=".58pt">
              <v:path arrowok="t"/>
            </v:shape>
            <v:shape id="_x0000_s1052" style="position:absolute;left:15928;top:3226;width:0;height:4928" coordorigin="15928,3226" coordsize="0,4928" path="m15928,3226r,4928e" filled="f" strokeweight=".58pt">
              <v:path arrowok="t"/>
            </v:shape>
            <v:shape id="_x0000_s1051" style="position:absolute;left:15933;top:8149;width:1524;height:0" coordorigin="15933,8149" coordsize="1524,0" path="m15933,8149r1524,e" filled="f" strokeweight=".58pt">
              <v:path arrowok="t"/>
            </v:shape>
            <v:shape id="_x0000_s1050" style="position:absolute;left:17462;top:3226;width:0;height:4928" coordorigin="17462,3226" coordsize="0,4928" path="m17462,3226r,4928e" filled="f" strokeweight=".58pt">
              <v:path arrowok="t"/>
            </v:shape>
            <v:shape id="_x0000_s1049" style="position:absolute;left:6654;top:4271;width:501;height:120" coordorigin="6654,4271" coordsize="501,120" path="m7055,4339r-20,l7035,4391r120,-60l7055,4339xe" fillcolor="black" stroked="f">
              <v:path arrowok="t"/>
            </v:shape>
            <v:shape id="_x0000_s1048" style="position:absolute;left:6654;top:4271;width:501;height:120" coordorigin="6654,4271" coordsize="501,120" path="m7055,4324r-20,-53l7035,4324r20,xe" fillcolor="black" stroked="f">
              <v:path arrowok="t"/>
            </v:shape>
            <v:shape id="_x0000_s1047" style="position:absolute;left:6654;top:4271;width:501;height:120" coordorigin="6654,4271" coordsize="501,120" path="m6654,4324r,15l7055,4339r100,-8l7035,4271r20,53l6654,4324xe" fillcolor="black" stroked="f">
              <v:path arrowok="t"/>
            </v:shape>
            <v:shape id="_x0000_s1046" style="position:absolute;left:9230;top:4321;width:120;height:553" coordorigin="9230,4321" coordsize="120,553" path="m9282,4754r-52,l9290,4874r60,-120l9297,4754r,20l9282,4774r,-20xe" fillcolor="black" stroked="f">
              <v:path arrowok="t"/>
            </v:shape>
            <v:shape id="_x0000_s1045" style="position:absolute;left:9230;top:4321;width:120;height:553" coordorigin="9230,4321" coordsize="120,553" path="m9282,4774r15,l9297,4321r-15,l9282,4774xe" fillcolor="black" stroked="f">
              <v:path arrowok="t"/>
            </v:shape>
            <v:shape id="_x0000_s1044" style="position:absolute;left:8182;top:4320;width:1109;height:0" coordorigin="8182,4320" coordsize="1109,0" path="m8182,4320r1109,e" filled="f">
              <v:path arrowok="t"/>
            </v:shape>
            <v:shape id="_x0000_s1043" type="#_x0000_t75" style="position:absolute;left:8793;top:5424;width:1027;height:384">
              <v:imagedata r:id="rId7" o:title=""/>
            </v:shape>
            <v:shape id="_x0000_s1042" style="position:absolute;left:9241;top:5214;width:120;height:269" coordorigin="9241,5214" coordsize="120,269" path="m9293,5363r-52,l9301,5483r60,-120l9308,5363r,20l9293,5383r,-20xe" fillcolor="black" stroked="f">
              <v:path arrowok="t"/>
            </v:shape>
            <v:shape id="_x0000_s1041" style="position:absolute;left:9241;top:5214;width:120;height:269" coordorigin="9241,5214" coordsize="120,269" path="m9293,5383r15,l9308,5214r-15,l9293,5383xe" fillcolor="black" stroked="f">
              <v:path arrowok="t"/>
            </v:shape>
            <v:shape id="_x0000_s1040" type="#_x0000_t75" style="position:absolute;left:7155;top:6127;width:1027;height:384">
              <v:imagedata r:id="rId7" o:title=""/>
            </v:shape>
            <v:shape id="_x0000_s1039" style="position:absolute;left:8163;top:6306;width:1131;height:67" coordorigin="8163,6306" coordsize="1131,67" path="m8283,6321r1011,l9294,6306r-1031,l8263,6321r20,xe" fillcolor="black" stroked="f">
              <v:path arrowok="t"/>
            </v:shape>
            <v:shape id="_x0000_s1038" style="position:absolute;left:8163;top:6306;width:1131;height:67" coordorigin="8163,6306" coordsize="1131,67" path="m8283,6306r,-53l8163,6313r120,60l8283,6321r-20,l8263,6306r20,xe" fillcolor="black" stroked="f">
              <v:path arrowok="t"/>
            </v:shape>
            <v:shape id="_x0000_s1037" type="#_x0000_t75" style="position:absolute;left:5626;top:6756;width:1027;height:384">
              <v:imagedata r:id="rId7" o:title=""/>
            </v:shape>
            <v:shape id="_x0000_s1036" style="position:absolute;left:6054;top:6291;width:120;height:509" coordorigin="6054,6291" coordsize="120,509" path="m6106,6680r-52,l6114,6800r60,-120l6121,6680r,20l6106,6700r,-20xe" fillcolor="black" stroked="f">
              <v:path arrowok="t"/>
            </v:shape>
            <v:shape id="_x0000_s1035" style="position:absolute;left:6054;top:6291;width:120;height:509" coordorigin="6054,6291" coordsize="120,509" path="m6106,6700r15,l6121,6291r-15,l6106,6700xe" fillcolor="black" stroked="f">
              <v:path arrowok="t"/>
            </v:shape>
            <v:shape id="_x0000_s1034" style="position:absolute;left:6112;top:6299;width:1065;height:0" coordorigin="6112,6299" coordsize="1065,0" path="m6112,6299r1065,e" filled="f">
              <v:path arrowok="t"/>
            </v:shape>
            <v:shape id="_x0000_s1033" type="#_x0000_t75" style="position:absolute;left:10301;top:7498;width:1027;height:384">
              <v:imagedata r:id="rId7" o:title=""/>
            </v:shape>
            <v:shape id="_x0000_s1032" style="position:absolute;left:6111;top:7649;width:4198;height:120" coordorigin="6111,7649" coordsize="4198,120" path="m10209,7716r-20,l10189,7769r120,-60l10209,7716xe" fillcolor="black" stroked="f">
              <v:path arrowok="t"/>
            </v:shape>
            <v:shape id="_x0000_s1031" style="position:absolute;left:6111;top:7649;width:4198;height:120" coordorigin="6111,7649" coordsize="4198,120" path="m10209,7701r-20,-52l10189,7701r20,xe" fillcolor="black" stroked="f">
              <v:path arrowok="t"/>
            </v:shape>
            <v:shape id="_x0000_s1030" style="position:absolute;left:6111;top:7649;width:4198;height:120" coordorigin="6111,7649" coordsize="4198,120" path="m6111,7701r,15l10209,7716r100,-7l10189,7649r20,52l6111,7701xe" fillcolor="black" stroked="f">
              <v:path arrowok="t"/>
            </v:shape>
            <v:shape id="_x0000_s1029" style="position:absolute;left:6112;top:7140;width:0;height:579" coordorigin="6112,7140" coordsize="0,579" path="m6112,7140r,579e" filled="f">
              <v:path arrowok="t"/>
            </v:shape>
            <v:shape id="_x0000_s1028" style="position:absolute;left:9294;top:5848;width:0;height:463" coordorigin="9294,5848" coordsize="0,463" path="m9294,5848r,463e" filled="f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J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FU </w:t>
      </w:r>
      <w:r>
        <w:rPr>
          <w:rFonts w:ascii="Arial" w:eastAsia="Arial" w:hAnsi="Arial" w:cs="Arial"/>
          <w:spacing w:val="2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2"/>
          <w:sz w:val="16"/>
          <w:szCs w:val="16"/>
        </w:rPr>
        <w:t>me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ng</w:t>
      </w:r>
      <w:r>
        <w:rPr>
          <w:rFonts w:ascii="Arial" w:eastAsia="Arial" w:hAnsi="Arial" w:cs="Arial"/>
          <w:position w:val="-2"/>
          <w:sz w:val="16"/>
          <w:szCs w:val="16"/>
        </w:rPr>
        <w:t>in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pu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t </w:t>
      </w:r>
      <w:r>
        <w:rPr>
          <w:rFonts w:ascii="Arial" w:eastAsia="Arial" w:hAnsi="Arial" w:cs="Arial"/>
          <w:spacing w:val="4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ren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c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an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a </w:t>
      </w:r>
      <w:r>
        <w:rPr>
          <w:rFonts w:ascii="Arial" w:eastAsia="Arial" w:hAnsi="Arial" w:cs="Arial"/>
          <w:spacing w:val="2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k</w:t>
      </w:r>
      <w:r>
        <w:rPr>
          <w:rFonts w:ascii="Arial" w:eastAsia="Arial" w:hAnsi="Arial" w:cs="Arial"/>
          <w:position w:val="-2"/>
          <w:sz w:val="16"/>
          <w:szCs w:val="16"/>
        </w:rPr>
        <w:t>in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er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ja </w:t>
      </w:r>
      <w:r>
        <w:rPr>
          <w:rFonts w:ascii="Arial" w:eastAsia="Arial" w:hAnsi="Arial" w:cs="Arial"/>
          <w:spacing w:val="3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y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an</w:t>
      </w:r>
      <w:r>
        <w:rPr>
          <w:rFonts w:ascii="Arial" w:eastAsia="Arial" w:hAnsi="Arial" w:cs="Arial"/>
          <w:position w:val="-2"/>
          <w:sz w:val="16"/>
          <w:szCs w:val="16"/>
        </w:rPr>
        <w:t xml:space="preserve">g </w:t>
      </w:r>
      <w:r>
        <w:rPr>
          <w:rFonts w:ascii="Arial" w:eastAsia="Arial" w:hAnsi="Arial" w:cs="Arial"/>
          <w:spacing w:val="2"/>
          <w:position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-2"/>
          <w:sz w:val="16"/>
          <w:szCs w:val="16"/>
        </w:rPr>
        <w:t>t</w:t>
      </w:r>
      <w:r>
        <w:rPr>
          <w:rFonts w:ascii="Arial" w:eastAsia="Arial" w:hAnsi="Arial" w:cs="Arial"/>
          <w:spacing w:val="-1"/>
          <w:position w:val="-2"/>
          <w:sz w:val="16"/>
          <w:szCs w:val="16"/>
        </w:rPr>
        <w:t>e</w:t>
      </w:r>
      <w:r>
        <w:rPr>
          <w:rFonts w:ascii="Arial" w:eastAsia="Arial" w:hAnsi="Arial" w:cs="Arial"/>
          <w:position w:val="-2"/>
          <w:sz w:val="16"/>
          <w:szCs w:val="16"/>
        </w:rPr>
        <w:t>lah</w:t>
      </w:r>
    </w:p>
    <w:p w14:paraId="27C93480" w14:textId="77777777" w:rsidR="006C4D42" w:rsidRDefault="00000000">
      <w:pPr>
        <w:spacing w:line="220" w:lineRule="exact"/>
        <w:ind w:left="19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position w:val="8"/>
          <w:sz w:val="16"/>
          <w:szCs w:val="16"/>
        </w:rPr>
        <w:t>6</w:t>
      </w:r>
      <w:r>
        <w:rPr>
          <w:rFonts w:ascii="Arial" w:eastAsia="Arial" w:hAnsi="Arial" w:cs="Arial"/>
          <w:position w:val="8"/>
          <w:sz w:val="16"/>
          <w:szCs w:val="16"/>
        </w:rPr>
        <w:t xml:space="preserve">.      </w:t>
      </w:r>
      <w:r>
        <w:rPr>
          <w:rFonts w:ascii="Arial" w:eastAsia="Arial" w:hAnsi="Arial" w:cs="Arial"/>
          <w:spacing w:val="17"/>
          <w:position w:val="8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d</w:t>
      </w:r>
      <w:r>
        <w:rPr>
          <w:rFonts w:ascii="Arial" w:eastAsia="Arial" w:hAnsi="Arial" w:cs="Arial"/>
          <w:position w:val="-1"/>
          <w:sz w:val="16"/>
          <w:szCs w:val="16"/>
        </w:rPr>
        <w:t>i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s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epa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k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a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t</w:t>
      </w:r>
      <w:r>
        <w:rPr>
          <w:rFonts w:ascii="Arial" w:eastAsia="Arial" w:hAnsi="Arial" w:cs="Arial"/>
          <w:position w:val="-1"/>
          <w:sz w:val="16"/>
          <w:szCs w:val="16"/>
        </w:rPr>
        <w:t>i</w:t>
      </w:r>
    </w:p>
    <w:p w14:paraId="6CEFCD65" w14:textId="77777777" w:rsidR="006C4D42" w:rsidRDefault="00000000">
      <w:pPr>
        <w:spacing w:before="40" w:line="140" w:lineRule="exact"/>
        <w:rPr>
          <w:rFonts w:ascii="Arial" w:eastAsia="Arial" w:hAnsi="Arial" w:cs="Arial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A</w:t>
      </w:r>
      <w:r>
        <w:rPr>
          <w:rFonts w:ascii="Arial" w:eastAsia="Arial" w:hAnsi="Arial" w:cs="Arial"/>
          <w:spacing w:val="-1"/>
          <w:position w:val="-3"/>
          <w:sz w:val="16"/>
          <w:szCs w:val="16"/>
        </w:rPr>
        <w:t>p</w:t>
      </w:r>
      <w:r>
        <w:rPr>
          <w:rFonts w:ascii="Arial" w:eastAsia="Arial" w:hAnsi="Arial" w:cs="Arial"/>
          <w:position w:val="-3"/>
          <w:sz w:val="16"/>
          <w:szCs w:val="16"/>
        </w:rPr>
        <w:t>li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k</w:t>
      </w:r>
      <w:r>
        <w:rPr>
          <w:rFonts w:ascii="Arial" w:eastAsia="Arial" w:hAnsi="Arial" w:cs="Arial"/>
          <w:spacing w:val="-3"/>
          <w:position w:val="-3"/>
          <w:sz w:val="16"/>
          <w:szCs w:val="16"/>
        </w:rPr>
        <w:t>a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s</w:t>
      </w:r>
      <w:r>
        <w:rPr>
          <w:rFonts w:ascii="Arial" w:eastAsia="Arial" w:hAnsi="Arial" w:cs="Arial"/>
          <w:position w:val="-3"/>
          <w:sz w:val="16"/>
          <w:szCs w:val="16"/>
        </w:rPr>
        <w:t>i</w:t>
      </w:r>
      <w:r>
        <w:rPr>
          <w:rFonts w:ascii="Arial" w:eastAsia="Arial" w:hAnsi="Arial" w:cs="Arial"/>
          <w:spacing w:val="-1"/>
          <w:position w:val="-3"/>
          <w:sz w:val="16"/>
          <w:szCs w:val="16"/>
        </w:rPr>
        <w:t xml:space="preserve"> ren</w:t>
      </w:r>
      <w:r>
        <w:rPr>
          <w:rFonts w:ascii="Arial" w:eastAsia="Arial" w:hAnsi="Arial" w:cs="Arial"/>
          <w:spacing w:val="1"/>
          <w:position w:val="-3"/>
          <w:sz w:val="16"/>
          <w:szCs w:val="16"/>
        </w:rPr>
        <w:t>c</w:t>
      </w:r>
      <w:r>
        <w:rPr>
          <w:rFonts w:ascii="Arial" w:eastAsia="Arial" w:hAnsi="Arial" w:cs="Arial"/>
          <w:spacing w:val="-1"/>
          <w:position w:val="-3"/>
          <w:sz w:val="16"/>
          <w:szCs w:val="16"/>
        </w:rPr>
        <w:t>an</w:t>
      </w:r>
      <w:r>
        <w:rPr>
          <w:rFonts w:ascii="Arial" w:eastAsia="Arial" w:hAnsi="Arial" w:cs="Arial"/>
          <w:position w:val="-3"/>
          <w:sz w:val="16"/>
          <w:szCs w:val="16"/>
        </w:rPr>
        <w:t>a</w:t>
      </w:r>
    </w:p>
    <w:p w14:paraId="46A783B1" w14:textId="77777777" w:rsidR="006C4D42" w:rsidRDefault="00000000">
      <w:pPr>
        <w:spacing w:line="240" w:lineRule="exact"/>
        <w:rPr>
          <w:rFonts w:ascii="Arial" w:eastAsia="Arial" w:hAnsi="Arial" w:cs="Arial"/>
          <w:sz w:val="16"/>
          <w:szCs w:val="16"/>
        </w:rPr>
        <w:sectPr w:rsidR="006C4D42">
          <w:type w:val="continuous"/>
          <w:pgSz w:w="20160" w:h="12240" w:orient="landscape"/>
          <w:pgMar w:top="1120" w:right="2920" w:bottom="280" w:left="1360" w:header="720" w:footer="720" w:gutter="0"/>
          <w:cols w:num="2" w:space="720" w:equalWidth="0">
            <w:col w:w="3900" w:space="6459"/>
            <w:col w:w="5521"/>
          </w:cols>
        </w:sectPr>
      </w:pPr>
      <w:r>
        <w:rPr>
          <w:rFonts w:ascii="Arial" w:eastAsia="Arial" w:hAnsi="Arial" w:cs="Arial"/>
          <w:spacing w:val="1"/>
          <w:position w:val="-1"/>
          <w:sz w:val="16"/>
          <w:szCs w:val="16"/>
        </w:rPr>
        <w:t>k</w:t>
      </w:r>
      <w:r>
        <w:rPr>
          <w:rFonts w:ascii="Arial" w:eastAsia="Arial" w:hAnsi="Arial" w:cs="Arial"/>
          <w:position w:val="-1"/>
          <w:sz w:val="16"/>
          <w:szCs w:val="16"/>
        </w:rPr>
        <w:t>in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er</w:t>
      </w:r>
      <w:r>
        <w:rPr>
          <w:rFonts w:ascii="Arial" w:eastAsia="Arial" w:hAnsi="Arial" w:cs="Arial"/>
          <w:position w:val="-1"/>
          <w:sz w:val="16"/>
          <w:szCs w:val="16"/>
        </w:rPr>
        <w:t xml:space="preserve">ja                              </w:t>
      </w:r>
      <w:r>
        <w:rPr>
          <w:rFonts w:ascii="Arial" w:eastAsia="Arial" w:hAnsi="Arial" w:cs="Arial"/>
          <w:spacing w:val="3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9"/>
          <w:sz w:val="16"/>
          <w:szCs w:val="16"/>
        </w:rPr>
        <w:t>1</w:t>
      </w:r>
      <w:r>
        <w:rPr>
          <w:rFonts w:ascii="Arial" w:eastAsia="Arial" w:hAnsi="Arial" w:cs="Arial"/>
          <w:spacing w:val="1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9"/>
          <w:sz w:val="16"/>
          <w:szCs w:val="16"/>
        </w:rPr>
        <w:t>Har</w:t>
      </w:r>
      <w:r>
        <w:rPr>
          <w:rFonts w:ascii="Arial" w:eastAsia="Arial" w:hAnsi="Arial" w:cs="Arial"/>
          <w:position w:val="9"/>
          <w:sz w:val="16"/>
          <w:szCs w:val="16"/>
        </w:rPr>
        <w:t xml:space="preserve">i         </w:t>
      </w:r>
      <w:r>
        <w:rPr>
          <w:rFonts w:ascii="Arial" w:eastAsia="Arial" w:hAnsi="Arial" w:cs="Arial"/>
          <w:spacing w:val="39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9"/>
          <w:sz w:val="16"/>
          <w:szCs w:val="16"/>
        </w:rPr>
        <w:t>Ren</w:t>
      </w:r>
      <w:r>
        <w:rPr>
          <w:rFonts w:ascii="Arial" w:eastAsia="Arial" w:hAnsi="Arial" w:cs="Arial"/>
          <w:spacing w:val="1"/>
          <w:position w:val="9"/>
          <w:sz w:val="16"/>
          <w:szCs w:val="16"/>
        </w:rPr>
        <w:t>c</w:t>
      </w:r>
      <w:r>
        <w:rPr>
          <w:rFonts w:ascii="Arial" w:eastAsia="Arial" w:hAnsi="Arial" w:cs="Arial"/>
          <w:spacing w:val="-1"/>
          <w:position w:val="9"/>
          <w:sz w:val="16"/>
          <w:szCs w:val="16"/>
        </w:rPr>
        <w:t>an</w:t>
      </w:r>
      <w:r>
        <w:rPr>
          <w:rFonts w:ascii="Arial" w:eastAsia="Arial" w:hAnsi="Arial" w:cs="Arial"/>
          <w:position w:val="9"/>
          <w:sz w:val="16"/>
          <w:szCs w:val="16"/>
        </w:rPr>
        <w:t>a</w:t>
      </w:r>
      <w:r>
        <w:rPr>
          <w:rFonts w:ascii="Arial" w:eastAsia="Arial" w:hAnsi="Arial" w:cs="Arial"/>
          <w:spacing w:val="2"/>
          <w:position w:val="9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position w:val="9"/>
          <w:sz w:val="16"/>
          <w:szCs w:val="16"/>
        </w:rPr>
        <w:t>K</w:t>
      </w:r>
      <w:r>
        <w:rPr>
          <w:rFonts w:ascii="Arial" w:eastAsia="Arial" w:hAnsi="Arial" w:cs="Arial"/>
          <w:position w:val="9"/>
          <w:sz w:val="16"/>
          <w:szCs w:val="16"/>
        </w:rPr>
        <w:t>in</w:t>
      </w:r>
      <w:r>
        <w:rPr>
          <w:rFonts w:ascii="Arial" w:eastAsia="Arial" w:hAnsi="Arial" w:cs="Arial"/>
          <w:spacing w:val="-1"/>
          <w:position w:val="9"/>
          <w:sz w:val="16"/>
          <w:szCs w:val="16"/>
        </w:rPr>
        <w:t>er</w:t>
      </w:r>
      <w:r>
        <w:rPr>
          <w:rFonts w:ascii="Arial" w:eastAsia="Arial" w:hAnsi="Arial" w:cs="Arial"/>
          <w:position w:val="9"/>
          <w:sz w:val="16"/>
          <w:szCs w:val="16"/>
        </w:rPr>
        <w:t>ja</w:t>
      </w:r>
    </w:p>
    <w:p w14:paraId="2373FBA3" w14:textId="77777777" w:rsidR="006C4D42" w:rsidRDefault="006C4D42">
      <w:pPr>
        <w:spacing w:before="6" w:line="60" w:lineRule="exact"/>
        <w:rPr>
          <w:sz w:val="7"/>
          <w:szCs w:val="7"/>
        </w:rPr>
      </w:pPr>
    </w:p>
    <w:tbl>
      <w:tblPr>
        <w:tblW w:w="0" w:type="auto"/>
        <w:tblInd w:w="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7"/>
        <w:gridCol w:w="1637"/>
        <w:gridCol w:w="3253"/>
      </w:tblGrid>
      <w:tr w:rsidR="006C4D42" w14:paraId="3D8366AE" w14:textId="77777777">
        <w:trPr>
          <w:trHeight w:hRule="exact" w:val="1097"/>
        </w:trPr>
        <w:tc>
          <w:tcPr>
            <w:tcW w:w="490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38969FE" w14:textId="77777777" w:rsidR="006C4D42" w:rsidRDefault="00A62E49">
            <w:pPr>
              <w:spacing w:before="63"/>
              <w:ind w:left="1815"/>
            </w:pPr>
            <w:r>
              <w:pict w14:anchorId="2FC25A13">
                <v:shape id="_x0000_i1025" type="#_x0000_t75" style="width:57.75pt;height:63pt">
                  <v:imagedata r:id="rId8" o:title=""/>
                </v:shape>
              </w:pict>
            </w:r>
          </w:p>
          <w:p w14:paraId="39B3FD94" w14:textId="77777777" w:rsidR="006C4D42" w:rsidRDefault="006C4D42">
            <w:pPr>
              <w:spacing w:line="200" w:lineRule="exact"/>
            </w:pPr>
          </w:p>
          <w:p w14:paraId="4913FB78" w14:textId="77777777" w:rsidR="006C4D42" w:rsidRDefault="006C4D42">
            <w:pPr>
              <w:spacing w:before="18" w:line="200" w:lineRule="exact"/>
            </w:pPr>
          </w:p>
          <w:p w14:paraId="1EA3093B" w14:textId="77777777" w:rsidR="006C4D42" w:rsidRDefault="00000000">
            <w:pPr>
              <w:spacing w:line="757" w:lineRule="auto"/>
              <w:ind w:left="211" w:right="214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HUKU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UB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ND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A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KAN</w:t>
            </w:r>
            <w:r>
              <w:rPr>
                <w:rFonts w:ascii="Arial" w:eastAsia="Arial" w:hAnsi="Arial" w:cs="Arial"/>
                <w:b/>
                <w:spacing w:val="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H MAL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UK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U</w:t>
            </w:r>
          </w:p>
          <w:p w14:paraId="6FA5DFB7" w14:textId="77777777" w:rsidR="006C4D42" w:rsidRDefault="00000000">
            <w:pPr>
              <w:spacing w:before="30"/>
              <w:ind w:left="351" w:right="357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MB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GA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MA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Y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ARAKA</w:t>
            </w:r>
            <w:r>
              <w:rPr>
                <w:rFonts w:ascii="Arial" w:eastAsia="Arial" w:hAnsi="Arial" w:cs="Arial"/>
                <w:b/>
                <w:spacing w:val="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I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AK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I</w:t>
            </w:r>
          </w:p>
        </w:tc>
        <w:tc>
          <w:tcPr>
            <w:tcW w:w="1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847407" w14:textId="77777777" w:rsidR="006C4D42" w:rsidRDefault="00000000">
            <w:pPr>
              <w:ind w:left="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</w:t>
            </w:r>
          </w:p>
          <w:p w14:paraId="796416D1" w14:textId="77777777" w:rsidR="006C4D42" w:rsidRDefault="006C4D42">
            <w:pPr>
              <w:spacing w:before="14" w:line="200" w:lineRule="exact"/>
            </w:pPr>
          </w:p>
          <w:p w14:paraId="0FCC4DCF" w14:textId="77777777" w:rsidR="006C4D42" w:rsidRDefault="00000000">
            <w:pPr>
              <w:spacing w:line="294" w:lineRule="auto"/>
              <w:ind w:left="13" w:right="3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ggal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ua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b/>
                <w:spacing w:val="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ggal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Rev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i </w:t>
            </w:r>
            <w:r>
              <w:rPr>
                <w:rFonts w:ascii="Arial" w:eastAsia="Arial" w:hAnsi="Arial" w:cs="Arial"/>
                <w:b/>
                <w:spacing w:val="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ggal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fekt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f</w:t>
            </w:r>
          </w:p>
        </w:tc>
        <w:tc>
          <w:tcPr>
            <w:tcW w:w="32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5A7CDE" w14:textId="77777777" w:rsidR="00F83036" w:rsidRDefault="00F83036">
            <w:pPr>
              <w:spacing w:before="1"/>
              <w:ind w:left="11"/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</w:pPr>
          </w:p>
          <w:p w14:paraId="2780012D" w14:textId="3F49DB63" w:rsidR="006C4D42" w:rsidRDefault="00000000">
            <w:pPr>
              <w:spacing w:before="1"/>
              <w:ind w:left="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Tahun 202</w:t>
            </w:r>
            <w:r w:rsidR="00A62E49"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</w:p>
          <w:p w14:paraId="74B9DDF5" w14:textId="2D13F42E" w:rsidR="006C4D42" w:rsidRDefault="00000000">
            <w:pPr>
              <w:spacing w:before="29"/>
              <w:ind w:left="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07 Februari 202</w:t>
            </w:r>
            <w:r w:rsidR="00A62E49"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</w:p>
          <w:p w14:paraId="1984EC34" w14:textId="77777777" w:rsidR="006C4D42" w:rsidRDefault="00000000">
            <w:pPr>
              <w:spacing w:before="44"/>
              <w:ind w:left="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-</w:t>
            </w:r>
          </w:p>
          <w:p w14:paraId="1B664575" w14:textId="0BA10947" w:rsidR="006C4D42" w:rsidRDefault="00000000">
            <w:pPr>
              <w:spacing w:before="39"/>
              <w:ind w:left="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08 Februari 202</w:t>
            </w:r>
            <w:r w:rsidR="00A62E49"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</w:p>
        </w:tc>
      </w:tr>
      <w:tr w:rsidR="006C4D42" w14:paraId="4765F1BC" w14:textId="77777777">
        <w:trPr>
          <w:trHeight w:hRule="exact" w:val="458"/>
        </w:trPr>
        <w:tc>
          <w:tcPr>
            <w:tcW w:w="4907" w:type="dxa"/>
            <w:vMerge/>
            <w:tcBorders>
              <w:left w:val="single" w:sz="18" w:space="0" w:color="000000"/>
              <w:right w:val="single" w:sz="18" w:space="0" w:color="000000"/>
            </w:tcBorders>
          </w:tcPr>
          <w:p w14:paraId="7506FE7E" w14:textId="77777777" w:rsidR="006C4D42" w:rsidRDefault="006C4D42"/>
        </w:tc>
        <w:tc>
          <w:tcPr>
            <w:tcW w:w="163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285E2D73" w14:textId="77777777" w:rsidR="006C4D42" w:rsidRDefault="006C4D42">
            <w:pPr>
              <w:spacing w:before="9" w:line="140" w:lineRule="exact"/>
              <w:rPr>
                <w:sz w:val="15"/>
                <w:szCs w:val="15"/>
              </w:rPr>
            </w:pPr>
          </w:p>
          <w:p w14:paraId="40024A0D" w14:textId="77777777" w:rsidR="006C4D42" w:rsidRDefault="00000000">
            <w:pPr>
              <w:ind w:left="21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sa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hk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h</w:t>
            </w:r>
          </w:p>
        </w:tc>
        <w:tc>
          <w:tcPr>
            <w:tcW w:w="32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2DFB42F" w14:textId="77777777" w:rsidR="006C4D42" w:rsidRDefault="006C4D42">
            <w:pPr>
              <w:spacing w:before="1" w:line="100" w:lineRule="exact"/>
              <w:rPr>
                <w:sz w:val="11"/>
                <w:szCs w:val="11"/>
              </w:rPr>
            </w:pPr>
          </w:p>
          <w:p w14:paraId="4B103249" w14:textId="77777777" w:rsidR="006C4D42" w:rsidRDefault="00000000">
            <w:pPr>
              <w:ind w:left="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pala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Lap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Ke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I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ml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ak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i</w:t>
            </w:r>
          </w:p>
        </w:tc>
      </w:tr>
      <w:tr w:rsidR="006C4D42" w14:paraId="61645FE4" w14:textId="77777777">
        <w:trPr>
          <w:trHeight w:hRule="exact" w:val="929"/>
        </w:trPr>
        <w:tc>
          <w:tcPr>
            <w:tcW w:w="4907" w:type="dxa"/>
            <w:vMerge/>
            <w:tcBorders>
              <w:left w:val="single" w:sz="18" w:space="0" w:color="000000"/>
              <w:right w:val="single" w:sz="18" w:space="0" w:color="000000"/>
            </w:tcBorders>
          </w:tcPr>
          <w:p w14:paraId="2CF7A39F" w14:textId="77777777" w:rsidR="006C4D42" w:rsidRDefault="006C4D42"/>
        </w:tc>
        <w:tc>
          <w:tcPr>
            <w:tcW w:w="1637" w:type="dxa"/>
            <w:vMerge/>
            <w:tcBorders>
              <w:left w:val="single" w:sz="18" w:space="0" w:color="000000"/>
              <w:right w:val="single" w:sz="18" w:space="0" w:color="000000"/>
            </w:tcBorders>
          </w:tcPr>
          <w:p w14:paraId="334CDAF0" w14:textId="77777777" w:rsidR="006C4D42" w:rsidRDefault="006C4D42"/>
        </w:tc>
        <w:tc>
          <w:tcPr>
            <w:tcW w:w="32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77EA4D" w14:textId="77777777" w:rsidR="006C4D42" w:rsidRDefault="006C4D42"/>
        </w:tc>
      </w:tr>
      <w:tr w:rsidR="006C4D42" w14:paraId="1E9FA770" w14:textId="77777777">
        <w:trPr>
          <w:trHeight w:hRule="exact" w:val="240"/>
        </w:trPr>
        <w:tc>
          <w:tcPr>
            <w:tcW w:w="4907" w:type="dxa"/>
            <w:vMerge/>
            <w:tcBorders>
              <w:left w:val="single" w:sz="18" w:space="0" w:color="000000"/>
              <w:right w:val="single" w:sz="18" w:space="0" w:color="000000"/>
            </w:tcBorders>
          </w:tcPr>
          <w:p w14:paraId="62BF9873" w14:textId="77777777" w:rsidR="006C4D42" w:rsidRDefault="006C4D42"/>
        </w:tc>
        <w:tc>
          <w:tcPr>
            <w:tcW w:w="1637" w:type="dxa"/>
            <w:vMerge/>
            <w:tcBorders>
              <w:left w:val="single" w:sz="18" w:space="0" w:color="000000"/>
              <w:right w:val="single" w:sz="18" w:space="0" w:color="000000"/>
            </w:tcBorders>
          </w:tcPr>
          <w:p w14:paraId="6B485FD2" w14:textId="77777777" w:rsidR="006C4D42" w:rsidRDefault="006C4D42"/>
        </w:tc>
        <w:tc>
          <w:tcPr>
            <w:tcW w:w="32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90F8A5" w14:textId="59755439" w:rsidR="006C4D42" w:rsidRDefault="006C4D42">
            <w:pPr>
              <w:spacing w:line="160" w:lineRule="exact"/>
              <w:ind w:left="1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C4D42" w14:paraId="7B5F1972" w14:textId="77777777">
        <w:trPr>
          <w:trHeight w:hRule="exact" w:val="655"/>
        </w:trPr>
        <w:tc>
          <w:tcPr>
            <w:tcW w:w="490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E730D4" w14:textId="77777777" w:rsidR="006C4D42" w:rsidRDefault="006C4D42"/>
        </w:tc>
        <w:tc>
          <w:tcPr>
            <w:tcW w:w="163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49173F" w14:textId="77777777" w:rsidR="006C4D42" w:rsidRDefault="006C4D42"/>
        </w:tc>
        <w:tc>
          <w:tcPr>
            <w:tcW w:w="32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0DAAD2" w14:textId="052CE70D" w:rsidR="006C4D42" w:rsidRDefault="006C4D42">
            <w:pPr>
              <w:spacing w:line="160" w:lineRule="exact"/>
              <w:ind w:left="1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C4D42" w14:paraId="247E1619" w14:textId="77777777">
        <w:trPr>
          <w:trHeight w:hRule="exact" w:val="241"/>
        </w:trPr>
        <w:tc>
          <w:tcPr>
            <w:tcW w:w="9797" w:type="dxa"/>
            <w:gridSpan w:val="3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14:paraId="0A601E7B" w14:textId="77777777" w:rsidR="006C4D42" w:rsidRDefault="006C4D42"/>
        </w:tc>
      </w:tr>
      <w:tr w:rsidR="006C4D42" w14:paraId="62FDF1CD" w14:textId="77777777">
        <w:trPr>
          <w:trHeight w:hRule="exact" w:val="240"/>
        </w:trPr>
        <w:tc>
          <w:tcPr>
            <w:tcW w:w="490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228684" w14:textId="77777777" w:rsidR="006C4D42" w:rsidRDefault="00000000">
            <w:pPr>
              <w:spacing w:line="160" w:lineRule="exact"/>
              <w:ind w:left="2101" w:right="1734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RJ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</w:p>
        </w:tc>
        <w:tc>
          <w:tcPr>
            <w:tcW w:w="1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8F29BB" w14:textId="77777777" w:rsidR="006C4D42" w:rsidRDefault="006C4D42"/>
        </w:tc>
        <w:tc>
          <w:tcPr>
            <w:tcW w:w="32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40B21E" w14:textId="77777777" w:rsidR="006C4D42" w:rsidRDefault="006C4D42"/>
        </w:tc>
      </w:tr>
      <w:tr w:rsidR="006C4D42" w14:paraId="7549ED72" w14:textId="77777777">
        <w:trPr>
          <w:trHeight w:hRule="exact" w:val="470"/>
        </w:trPr>
        <w:tc>
          <w:tcPr>
            <w:tcW w:w="490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323B8F" w14:textId="77777777" w:rsidR="006C4D42" w:rsidRDefault="006C4D42">
            <w:pPr>
              <w:spacing w:before="6" w:line="100" w:lineRule="exact"/>
              <w:rPr>
                <w:sz w:val="10"/>
                <w:szCs w:val="10"/>
              </w:rPr>
            </w:pPr>
          </w:p>
          <w:p w14:paraId="7923C0FA" w14:textId="77777777" w:rsidR="006C4D42" w:rsidRDefault="00000000">
            <w:pPr>
              <w:ind w:left="15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II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I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AK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I</w:t>
            </w:r>
          </w:p>
        </w:tc>
        <w:tc>
          <w:tcPr>
            <w:tcW w:w="1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AF2377" w14:textId="77777777" w:rsidR="006C4D42" w:rsidRDefault="006C4D42">
            <w:pPr>
              <w:spacing w:before="6" w:line="100" w:lineRule="exact"/>
              <w:rPr>
                <w:sz w:val="10"/>
                <w:szCs w:val="10"/>
              </w:rPr>
            </w:pPr>
          </w:p>
          <w:p w14:paraId="38F074C2" w14:textId="77777777" w:rsidR="006C4D42" w:rsidRDefault="00000000">
            <w:pPr>
              <w:ind w:left="43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NA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MA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</w:t>
            </w:r>
          </w:p>
        </w:tc>
        <w:tc>
          <w:tcPr>
            <w:tcW w:w="325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BBF8EF" w14:textId="77777777" w:rsidR="006C4D42" w:rsidRDefault="00000000">
            <w:pPr>
              <w:spacing w:before="2"/>
              <w:ind w:left="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OP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Re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nc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na 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ne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j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</w:t>
            </w:r>
          </w:p>
        </w:tc>
      </w:tr>
      <w:tr w:rsidR="006C4D42" w14:paraId="6297705A" w14:textId="77777777">
        <w:trPr>
          <w:trHeight w:hRule="exact" w:val="240"/>
        </w:trPr>
        <w:tc>
          <w:tcPr>
            <w:tcW w:w="490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271BBC" w14:textId="77777777" w:rsidR="006C4D42" w:rsidRDefault="00000000">
            <w:pPr>
              <w:spacing w:line="160" w:lineRule="exact"/>
              <w:ind w:left="2111" w:right="1654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Dasa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ukum</w:t>
            </w:r>
          </w:p>
        </w:tc>
        <w:tc>
          <w:tcPr>
            <w:tcW w:w="4890" w:type="dxa"/>
            <w:gridSpan w:val="2"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5FD5BC" w14:textId="77777777" w:rsidR="006C4D42" w:rsidRDefault="00000000">
            <w:pPr>
              <w:spacing w:before="13"/>
              <w:ind w:left="174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ual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ka</w:t>
            </w:r>
            <w:r>
              <w:rPr>
                <w:rFonts w:ascii="Arial" w:eastAsia="Arial" w:hAnsi="Arial" w:cs="Arial"/>
                <w:b/>
                <w:spacing w:val="-3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i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aksa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na</w:t>
            </w:r>
          </w:p>
        </w:tc>
      </w:tr>
      <w:tr w:rsidR="006C4D42" w14:paraId="40662128" w14:textId="77777777">
        <w:trPr>
          <w:trHeight w:hRule="exact" w:val="2537"/>
        </w:trPr>
        <w:tc>
          <w:tcPr>
            <w:tcW w:w="490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BE0B7A" w14:textId="77777777" w:rsidR="006C4D42" w:rsidRDefault="00000000">
            <w:pPr>
              <w:spacing w:line="160" w:lineRule="exact"/>
              <w:ind w:left="-1" w:right="-4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Undan</w:t>
            </w:r>
            <w:r>
              <w:rPr>
                <w:rFonts w:ascii="Arial" w:eastAsia="Arial" w:hAnsi="Arial" w:cs="Arial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-Undang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mor 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7 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hu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202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g 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euanga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</w:p>
          <w:p w14:paraId="23CB3EE8" w14:textId="77777777" w:rsidR="006C4D42" w:rsidRDefault="00000000">
            <w:pPr>
              <w:spacing w:line="160" w:lineRule="exact"/>
              <w:ind w:left="2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Negara;</w:t>
            </w:r>
          </w:p>
          <w:p w14:paraId="47392039" w14:textId="77777777" w:rsidR="006C4D42" w:rsidRDefault="00000000">
            <w:pPr>
              <w:spacing w:line="160" w:lineRule="exact"/>
              <w:ind w:left="-1" w:right="-4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ura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z w:val="16"/>
                <w:szCs w:val="16"/>
              </w:rPr>
              <w:t>mor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sz w:val="16"/>
                <w:szCs w:val="16"/>
              </w:rPr>
              <w:t>0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hu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200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Ren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</w:p>
          <w:p w14:paraId="759611A8" w14:textId="77777777" w:rsidR="006C4D42" w:rsidRDefault="00000000">
            <w:pPr>
              <w:spacing w:line="180" w:lineRule="exact"/>
              <w:ind w:left="2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>ja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P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z w:val="16"/>
                <w:szCs w:val="16"/>
              </w:rPr>
              <w:t>int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ah</w:t>
            </w:r>
            <w:r>
              <w:rPr>
                <w:rFonts w:ascii="Arial" w:eastAsia="Arial" w:hAnsi="Arial" w:cs="Arial"/>
                <w:sz w:val="16"/>
                <w:szCs w:val="16"/>
              </w:rPr>
              <w:t>;</w:t>
            </w:r>
          </w:p>
          <w:p w14:paraId="193049E7" w14:textId="77777777" w:rsidR="006C4D42" w:rsidRDefault="00000000">
            <w:pPr>
              <w:spacing w:line="160" w:lineRule="exact"/>
              <w:ind w:left="-1" w:right="-4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ura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z w:val="16"/>
                <w:szCs w:val="16"/>
              </w:rPr>
              <w:t>int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z w:val="16"/>
                <w:szCs w:val="16"/>
              </w:rPr>
              <w:t>mor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hu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200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Ren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</w:p>
          <w:p w14:paraId="6C8FDDBC" w14:textId="77777777" w:rsidR="006C4D42" w:rsidRDefault="00000000">
            <w:pPr>
              <w:spacing w:line="160" w:lineRule="exact"/>
              <w:ind w:left="2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>ja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Nggara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z w:val="16"/>
                <w:szCs w:val="16"/>
              </w:rPr>
              <w:t>;</w:t>
            </w:r>
          </w:p>
          <w:p w14:paraId="663A65B0" w14:textId="77777777" w:rsidR="006C4D42" w:rsidRDefault="00000000">
            <w:pPr>
              <w:spacing w:before="1" w:line="160" w:lineRule="exact"/>
              <w:ind w:left="235" w:right="-26" w:hanging="236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B  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nne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g  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N/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  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ap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ena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s  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(0142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06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2009</w:t>
            </w:r>
            <w:r>
              <w:rPr>
                <w:rFonts w:ascii="Arial" w:eastAsia="Arial" w:hAnsi="Arial" w:cs="Arial"/>
                <w:sz w:val="16"/>
                <w:szCs w:val="16"/>
              </w:rPr>
              <w:t>)   &amp; Me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euanga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(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1848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MK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2009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angga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9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J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200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9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edo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man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Re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z w:val="16"/>
                <w:szCs w:val="16"/>
              </w:rPr>
              <w:t>ma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anaa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&amp;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en</w:t>
            </w:r>
            <w:r>
              <w:rPr>
                <w:rFonts w:ascii="Arial" w:eastAsia="Arial" w:hAnsi="Arial" w:cs="Arial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anggara</w:t>
            </w:r>
            <w:r>
              <w:rPr>
                <w:rFonts w:ascii="Arial" w:eastAsia="Arial" w:hAnsi="Arial" w:cs="Arial"/>
                <w:sz w:val="16"/>
                <w:szCs w:val="16"/>
              </w:rPr>
              <w:t>;</w:t>
            </w:r>
          </w:p>
          <w:p w14:paraId="695BFC75" w14:textId="77777777" w:rsidR="006C4D42" w:rsidRDefault="00000000">
            <w:pPr>
              <w:spacing w:before="2" w:line="160" w:lineRule="exact"/>
              <w:ind w:left="235" w:right="-27" w:hanging="236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ura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i 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n 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mor 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sz w:val="16"/>
                <w:szCs w:val="16"/>
              </w:rPr>
              <w:t>9  Ta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hu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n 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201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5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g 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rgan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i 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z w:val="16"/>
                <w:szCs w:val="16"/>
              </w:rPr>
              <w:t>n  Ta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  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ja 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ian 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m 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M;</w:t>
            </w:r>
          </w:p>
          <w:p w14:paraId="08F10773" w14:textId="77777777" w:rsidR="006C4D42" w:rsidRDefault="00000000">
            <w:pPr>
              <w:spacing w:line="160" w:lineRule="exact"/>
              <w:ind w:left="-1" w:right="-4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6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ura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euanga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tan</w:t>
            </w:r>
            <w:r>
              <w:rPr>
                <w:rFonts w:ascii="Arial" w:eastAsia="Arial" w:hAnsi="Arial" w:cs="Arial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Re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v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Ren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>ja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</w:p>
          <w:p w14:paraId="21B76C52" w14:textId="77777777" w:rsidR="006C4D42" w:rsidRDefault="00000000">
            <w:pPr>
              <w:spacing w:line="160" w:lineRule="exact"/>
              <w:ind w:left="2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nggara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>ian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/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z w:val="16"/>
                <w:szCs w:val="16"/>
              </w:rPr>
              <w:t>mb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ag</w:t>
            </w:r>
            <w:r>
              <w:rPr>
                <w:rFonts w:ascii="Arial" w:eastAsia="Arial" w:hAnsi="Arial" w:cs="Arial"/>
                <w:sz w:val="16"/>
                <w:szCs w:val="16"/>
              </w:rPr>
              <w:t>a.</w:t>
            </w:r>
          </w:p>
        </w:tc>
        <w:tc>
          <w:tcPr>
            <w:tcW w:w="489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C33958" w14:textId="77777777" w:rsidR="006C4D42" w:rsidRDefault="00000000">
            <w:pPr>
              <w:spacing w:before="7" w:line="180" w:lineRule="exact"/>
              <w:ind w:left="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mamp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mbu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ren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>ja</w:t>
            </w:r>
          </w:p>
          <w:p w14:paraId="207B973F" w14:textId="77777777" w:rsidR="006C4D42" w:rsidRDefault="00000000">
            <w:pPr>
              <w:spacing w:before="11"/>
              <w:ind w:left="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nge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ahu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uga</w:t>
            </w:r>
            <w:r>
              <w:rPr>
                <w:rFonts w:ascii="Arial" w:eastAsia="Arial" w:hAnsi="Arial" w:cs="Arial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g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kan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pe</w:t>
            </w:r>
            <w:r>
              <w:rPr>
                <w:rFonts w:ascii="Arial" w:eastAsia="Arial" w:hAnsi="Arial" w:cs="Arial"/>
                <w:sz w:val="16"/>
                <w:szCs w:val="16"/>
              </w:rPr>
              <w:t>mb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</w:p>
        </w:tc>
      </w:tr>
      <w:tr w:rsidR="006C4D42" w14:paraId="6CC42BDD" w14:textId="77777777">
        <w:trPr>
          <w:trHeight w:hRule="exact" w:val="240"/>
        </w:trPr>
        <w:tc>
          <w:tcPr>
            <w:tcW w:w="490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912CA22" w14:textId="77777777" w:rsidR="006C4D42" w:rsidRDefault="00000000">
            <w:pPr>
              <w:spacing w:line="160" w:lineRule="exact"/>
              <w:ind w:left="1981" w:right="194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Kete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ka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</w:t>
            </w:r>
          </w:p>
        </w:tc>
        <w:tc>
          <w:tcPr>
            <w:tcW w:w="489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E14295" w14:textId="77777777" w:rsidR="006C4D42" w:rsidRDefault="00000000">
            <w:pPr>
              <w:spacing w:line="160" w:lineRule="exact"/>
              <w:ind w:left="160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ata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/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gk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pan</w:t>
            </w:r>
          </w:p>
        </w:tc>
      </w:tr>
      <w:tr w:rsidR="006C4D42" w14:paraId="1CC8061B" w14:textId="77777777">
        <w:trPr>
          <w:trHeight w:hRule="exact" w:val="1066"/>
        </w:trPr>
        <w:tc>
          <w:tcPr>
            <w:tcW w:w="490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D3A00B" w14:textId="77777777" w:rsidR="006C4D42" w:rsidRDefault="00000000">
            <w:pPr>
              <w:spacing w:before="7"/>
              <w:ind w:left="-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.    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OP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ura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</w:p>
        </w:tc>
        <w:tc>
          <w:tcPr>
            <w:tcW w:w="489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AF890F" w14:textId="77777777" w:rsidR="006C4D42" w:rsidRDefault="00000000">
            <w:pPr>
              <w:spacing w:before="7"/>
              <w:ind w:left="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z w:val="16"/>
                <w:szCs w:val="16"/>
              </w:rPr>
              <w:t>mp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er/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z w:val="16"/>
                <w:szCs w:val="16"/>
              </w:rPr>
              <w:t>int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sc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anne</w:t>
            </w:r>
            <w:r>
              <w:rPr>
                <w:rFonts w:ascii="Arial" w:eastAsia="Arial" w:hAnsi="Arial" w:cs="Arial"/>
                <w:sz w:val="16"/>
                <w:szCs w:val="16"/>
              </w:rPr>
              <w:t>r</w:t>
            </w:r>
          </w:p>
          <w:p w14:paraId="7229CDBA" w14:textId="77777777" w:rsidR="006C4D42" w:rsidRDefault="00000000">
            <w:pPr>
              <w:spacing w:before="10"/>
              <w:ind w:left="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2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J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ar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ga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I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erne</w:t>
            </w:r>
            <w:r>
              <w:rPr>
                <w:rFonts w:ascii="Arial" w:eastAsia="Arial" w:hAnsi="Arial" w:cs="Arial"/>
                <w:sz w:val="16"/>
                <w:szCs w:val="16"/>
              </w:rPr>
              <w:t>t</w:t>
            </w:r>
          </w:p>
          <w:p w14:paraId="48C64B23" w14:textId="77777777" w:rsidR="006C4D42" w:rsidRDefault="00000000">
            <w:pPr>
              <w:spacing w:before="10"/>
              <w:ind w:left="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3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z w:val="16"/>
                <w:szCs w:val="16"/>
              </w:rPr>
              <w:t>li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Ren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>ja</w:t>
            </w:r>
          </w:p>
          <w:p w14:paraId="7A3D4D36" w14:textId="77777777" w:rsidR="006C4D42" w:rsidRDefault="00000000">
            <w:pPr>
              <w:spacing w:before="8"/>
              <w:ind w:left="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No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s</w:t>
            </w:r>
          </w:p>
        </w:tc>
      </w:tr>
      <w:tr w:rsidR="006C4D42" w14:paraId="10AED2B6" w14:textId="77777777">
        <w:trPr>
          <w:trHeight w:hRule="exact" w:val="240"/>
        </w:trPr>
        <w:tc>
          <w:tcPr>
            <w:tcW w:w="490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9F0C74" w14:textId="77777777" w:rsidR="006C4D42" w:rsidRDefault="00000000">
            <w:pPr>
              <w:spacing w:line="160" w:lineRule="exact"/>
              <w:ind w:left="2000" w:right="197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ga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</w:t>
            </w:r>
          </w:p>
        </w:tc>
        <w:tc>
          <w:tcPr>
            <w:tcW w:w="489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ADA565" w14:textId="77777777" w:rsidR="006C4D42" w:rsidRDefault="00000000">
            <w:pPr>
              <w:spacing w:line="160" w:lineRule="exact"/>
              <w:ind w:left="155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nc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atata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dan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-2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b/>
                <w:spacing w:val="-1"/>
                <w:sz w:val="16"/>
                <w:szCs w:val="16"/>
              </w:rPr>
              <w:t>taa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</w:t>
            </w:r>
          </w:p>
        </w:tc>
      </w:tr>
      <w:tr w:rsidR="006C4D42" w14:paraId="10C8C4A2" w14:textId="77777777">
        <w:trPr>
          <w:trHeight w:hRule="exact" w:val="701"/>
        </w:trPr>
        <w:tc>
          <w:tcPr>
            <w:tcW w:w="490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D63A61" w14:textId="77777777" w:rsidR="006C4D42" w:rsidRDefault="00000000">
            <w:pPr>
              <w:spacing w:line="160" w:lineRule="exact"/>
              <w:ind w:left="23" w:right="-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pab</w:t>
            </w:r>
            <w:r>
              <w:rPr>
                <w:rFonts w:ascii="Arial" w:eastAsia="Arial" w:hAnsi="Arial" w:cs="Arial"/>
                <w:sz w:val="16"/>
                <w:szCs w:val="16"/>
              </w:rPr>
              <w:t>ila</w:t>
            </w:r>
            <w:r>
              <w:rPr>
                <w:rFonts w:ascii="Arial" w:eastAsia="Arial" w:hAnsi="Arial" w:cs="Arial"/>
                <w:spacing w:val="4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spacing w:val="4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ini</w:t>
            </w:r>
            <w:r>
              <w:rPr>
                <w:rFonts w:ascii="Arial" w:eastAsia="Arial" w:hAnsi="Arial" w:cs="Arial"/>
                <w:spacing w:val="4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z w:val="16"/>
                <w:szCs w:val="16"/>
              </w:rPr>
              <w:t>id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4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4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4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4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z w:val="16"/>
                <w:szCs w:val="16"/>
              </w:rPr>
              <w:t>ja</w:t>
            </w:r>
            <w:r>
              <w:rPr>
                <w:rFonts w:ascii="Arial" w:eastAsia="Arial" w:hAnsi="Arial" w:cs="Arial"/>
                <w:spacing w:val="4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dapa</w:t>
            </w:r>
            <w:r>
              <w:rPr>
                <w:rFonts w:ascii="Arial" w:eastAsia="Arial" w:hAnsi="Arial" w:cs="Arial"/>
                <w:sz w:val="16"/>
                <w:szCs w:val="16"/>
              </w:rPr>
              <w:t>t</w:t>
            </w:r>
          </w:p>
          <w:p w14:paraId="3E8A5FCC" w14:textId="77777777" w:rsidR="006C4D42" w:rsidRDefault="00000000">
            <w:pPr>
              <w:spacing w:line="180" w:lineRule="exact"/>
              <w:ind w:left="2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z w:val="16"/>
                <w:szCs w:val="16"/>
              </w:rPr>
              <w:t>id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k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denga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re</w:t>
            </w:r>
            <w:r>
              <w:rPr>
                <w:rFonts w:ascii="Arial" w:eastAsia="Arial" w:hAnsi="Arial" w:cs="Arial"/>
                <w:spacing w:val="-3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er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j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anggara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organ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</w:p>
        </w:tc>
        <w:tc>
          <w:tcPr>
            <w:tcW w:w="489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89F6AA" w14:textId="77777777" w:rsidR="006C4D42" w:rsidRDefault="00000000">
            <w:pPr>
              <w:spacing w:line="160" w:lineRule="exact"/>
              <w:ind w:left="-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pa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ebaga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i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sz w:val="16"/>
                <w:szCs w:val="16"/>
              </w:rPr>
              <w:t>ig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 xml:space="preserve"> da</w:t>
            </w:r>
            <w:r>
              <w:rPr>
                <w:rFonts w:ascii="Arial" w:eastAsia="Arial" w:hAnsi="Arial" w:cs="Arial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do</w:t>
            </w:r>
            <w:r>
              <w:rPr>
                <w:rFonts w:ascii="Arial" w:eastAsia="Arial" w:hAnsi="Arial" w:cs="Arial"/>
                <w:spacing w:val="1"/>
                <w:sz w:val="16"/>
                <w:szCs w:val="16"/>
              </w:rPr>
              <w:t>k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sz w:val="16"/>
                <w:szCs w:val="16"/>
              </w:rPr>
              <w:t>men</w:t>
            </w:r>
            <w:r>
              <w:rPr>
                <w:rFonts w:ascii="Arial" w:eastAsia="Arial" w:hAnsi="Arial" w:cs="Arial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</w:t>
            </w:r>
            <w:r>
              <w:rPr>
                <w:rFonts w:ascii="Arial" w:eastAsia="Arial" w:hAnsi="Arial" w:cs="Arial"/>
                <w:spacing w:val="-1"/>
                <w:sz w:val="16"/>
                <w:szCs w:val="16"/>
              </w:rPr>
              <w:t>nua</w:t>
            </w:r>
            <w:r>
              <w:rPr>
                <w:rFonts w:ascii="Arial" w:eastAsia="Arial" w:hAnsi="Arial" w:cs="Arial"/>
                <w:sz w:val="16"/>
                <w:szCs w:val="16"/>
              </w:rPr>
              <w:t>l</w:t>
            </w:r>
          </w:p>
        </w:tc>
      </w:tr>
    </w:tbl>
    <w:p w14:paraId="012C2B69" w14:textId="77777777" w:rsidR="0046656E" w:rsidRDefault="0046656E"/>
    <w:sectPr w:rsidR="0046656E">
      <w:pgSz w:w="11920" w:h="16860"/>
      <w:pgMar w:top="1420" w:right="98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B33B1"/>
    <w:multiLevelType w:val="multilevel"/>
    <w:tmpl w:val="735E525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385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D42"/>
    <w:rsid w:val="00451876"/>
    <w:rsid w:val="0046656E"/>
    <w:rsid w:val="006C4D42"/>
    <w:rsid w:val="00A62E49"/>
    <w:rsid w:val="00C43523"/>
    <w:rsid w:val="00F8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5"/>
    <o:shapelayout v:ext="edit">
      <o:idmap v:ext="edit" data="1"/>
    </o:shapelayout>
  </w:shapeDefaults>
  <w:decimalSymbol w:val=","/>
  <w:listSeparator w:val=";"/>
  <w14:docId w14:val="7E8FD989"/>
  <w15:docId w15:val="{FA6BA925-B77C-4815-90C4-92765CAC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-mail:lapas3saumlaki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Laski Kepegawaian</cp:lastModifiedBy>
  <cp:revision>3</cp:revision>
  <dcterms:created xsi:type="dcterms:W3CDTF">2026-01-10T01:14:00Z</dcterms:created>
  <dcterms:modified xsi:type="dcterms:W3CDTF">2026-01-10T02:19:00Z</dcterms:modified>
</cp:coreProperties>
</file>